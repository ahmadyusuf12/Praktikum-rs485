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5C7" w:rsidRDefault="006D35C7">
      <w:pPr>
        <w:spacing w:line="200" w:lineRule="exact"/>
      </w:pPr>
    </w:p>
    <w:p w:rsidR="006D35C7" w:rsidRDefault="006D35C7">
      <w:pPr>
        <w:spacing w:line="200" w:lineRule="exact"/>
      </w:pPr>
    </w:p>
    <w:p w:rsidR="006D35C7" w:rsidRDefault="006D35C7">
      <w:pPr>
        <w:spacing w:before="7" w:line="280" w:lineRule="exact"/>
        <w:rPr>
          <w:sz w:val="28"/>
          <w:szCs w:val="28"/>
        </w:rPr>
      </w:pPr>
    </w:p>
    <w:p w:rsidR="006D35C7" w:rsidRDefault="00C233BA">
      <w:pPr>
        <w:spacing w:line="580" w:lineRule="exact"/>
        <w:ind w:left="500"/>
        <w:rPr>
          <w:rFonts w:ascii="Cambria" w:eastAsia="Cambria" w:hAnsi="Cambria" w:cs="Cambria"/>
          <w:sz w:val="52"/>
          <w:szCs w:val="52"/>
        </w:rPr>
      </w:pPr>
      <w:r>
        <w:pict>
          <v:group id="_x0000_s1033" style="position:absolute;left:0;text-align:left;margin-left:70.05pt;margin-top:33.05pt;width:455.4pt;height:1.05pt;z-index:-251655168;mso-position-horizontal-relative:page" coordorigin="1401,661" coordsize="9108,21">
            <v:group id="_x0000_s1034" style="position:absolute;left:1411;top:672;width:2892;height:0" coordorigin="1411,672" coordsize="2892,0">
              <v:shape id="_x0000_s1039" style="position:absolute;left:1411;top:672;width:2892;height:0" coordorigin="1411,672" coordsize="2892,0" path="m1411,672r2892,e" filled="f" strokecolor="#4f81bc" strokeweight="1.06pt">
                <v:path arrowok="t"/>
              </v:shape>
              <v:group id="_x0000_s1035" style="position:absolute;left:4303;top:672;width:4303;height:0" coordorigin="4303,672" coordsize="4303,0">
                <v:shape id="_x0000_s1038" style="position:absolute;left:4303;top:672;width:4303;height:0" coordorigin="4303,672" coordsize="4303,0" path="m4303,672r4303,e" filled="f" strokecolor="#4f81bc" strokeweight="1.06pt">
                  <v:path arrowok="t"/>
                </v:shape>
                <v:group id="_x0000_s1036" style="position:absolute;left:8606;top:672;width:1891;height:0" coordorigin="8606,672" coordsize="1891,0">
                  <v:shape id="_x0000_s1037" style="position:absolute;left:8606;top:672;width:1891;height:0" coordorigin="8606,672" coordsize="1891,0" path="m8606,672r1892,e" filled="f" strokecolor="#4f81bc" strokeweight="1.06pt">
                    <v:path arrowok="t"/>
                  </v:shape>
                </v:group>
              </v:group>
            </v:group>
            <w10:wrap anchorx="page"/>
          </v:group>
        </w:pict>
      </w:r>
      <w:r>
        <w:rPr>
          <w:rFonts w:ascii="Cambria" w:eastAsia="Cambria" w:hAnsi="Cambria" w:cs="Cambria"/>
          <w:color w:val="16365D"/>
          <w:spacing w:val="-17"/>
          <w:w w:val="98"/>
          <w:sz w:val="52"/>
          <w:szCs w:val="52"/>
        </w:rPr>
        <w:t>K</w:t>
      </w:r>
      <w:r>
        <w:rPr>
          <w:rFonts w:ascii="Cambria" w:eastAsia="Cambria" w:hAnsi="Cambria" w:cs="Cambria"/>
          <w:color w:val="16365D"/>
          <w:spacing w:val="2"/>
          <w:w w:val="98"/>
          <w:sz w:val="52"/>
          <w:szCs w:val="52"/>
        </w:rPr>
        <w:t>O</w:t>
      </w:r>
      <w:r>
        <w:rPr>
          <w:rFonts w:ascii="Cambria" w:eastAsia="Cambria" w:hAnsi="Cambria" w:cs="Cambria"/>
          <w:color w:val="16365D"/>
          <w:spacing w:val="6"/>
          <w:w w:val="98"/>
          <w:sz w:val="52"/>
          <w:szCs w:val="52"/>
        </w:rPr>
        <w:t>M</w:t>
      </w:r>
      <w:r>
        <w:rPr>
          <w:rFonts w:ascii="Cambria" w:eastAsia="Cambria" w:hAnsi="Cambria" w:cs="Cambria"/>
          <w:color w:val="16365D"/>
          <w:spacing w:val="2"/>
          <w:w w:val="98"/>
          <w:sz w:val="52"/>
          <w:szCs w:val="52"/>
        </w:rPr>
        <w:t>U</w:t>
      </w:r>
      <w:r>
        <w:rPr>
          <w:rFonts w:ascii="Cambria" w:eastAsia="Cambria" w:hAnsi="Cambria" w:cs="Cambria"/>
          <w:color w:val="16365D"/>
          <w:spacing w:val="5"/>
          <w:w w:val="98"/>
          <w:sz w:val="52"/>
          <w:szCs w:val="52"/>
        </w:rPr>
        <w:t>NI</w:t>
      </w:r>
      <w:r>
        <w:rPr>
          <w:rFonts w:ascii="Cambria" w:eastAsia="Cambria" w:hAnsi="Cambria" w:cs="Cambria"/>
          <w:color w:val="16365D"/>
          <w:spacing w:val="3"/>
          <w:w w:val="98"/>
          <w:sz w:val="52"/>
          <w:szCs w:val="52"/>
        </w:rPr>
        <w:t>K</w:t>
      </w:r>
      <w:r>
        <w:rPr>
          <w:rFonts w:ascii="Cambria" w:eastAsia="Cambria" w:hAnsi="Cambria" w:cs="Cambria"/>
          <w:color w:val="16365D"/>
          <w:spacing w:val="-2"/>
          <w:w w:val="98"/>
          <w:sz w:val="52"/>
          <w:szCs w:val="52"/>
        </w:rPr>
        <w:t>A</w:t>
      </w:r>
      <w:r>
        <w:rPr>
          <w:rFonts w:ascii="Cambria" w:eastAsia="Cambria" w:hAnsi="Cambria" w:cs="Cambria"/>
          <w:color w:val="16365D"/>
          <w:spacing w:val="3"/>
          <w:w w:val="98"/>
          <w:sz w:val="52"/>
          <w:szCs w:val="52"/>
        </w:rPr>
        <w:t>S</w:t>
      </w:r>
      <w:r>
        <w:rPr>
          <w:rFonts w:ascii="Cambria" w:eastAsia="Cambria" w:hAnsi="Cambria" w:cs="Cambria"/>
          <w:color w:val="16365D"/>
          <w:w w:val="98"/>
          <w:sz w:val="52"/>
          <w:szCs w:val="52"/>
        </w:rPr>
        <w:t>I</w:t>
      </w:r>
      <w:r>
        <w:rPr>
          <w:rFonts w:ascii="Cambria" w:eastAsia="Cambria" w:hAnsi="Cambria" w:cs="Cambria"/>
          <w:color w:val="16365D"/>
          <w:spacing w:val="10"/>
          <w:w w:val="98"/>
          <w:sz w:val="52"/>
          <w:szCs w:val="52"/>
        </w:rPr>
        <w:t xml:space="preserve"> </w:t>
      </w:r>
      <w:r>
        <w:rPr>
          <w:rFonts w:ascii="Cambria" w:eastAsia="Cambria" w:hAnsi="Cambria" w:cs="Cambria"/>
          <w:color w:val="16365D"/>
          <w:spacing w:val="6"/>
          <w:sz w:val="52"/>
          <w:szCs w:val="52"/>
        </w:rPr>
        <w:t>S</w:t>
      </w:r>
      <w:r>
        <w:rPr>
          <w:rFonts w:ascii="Cambria" w:eastAsia="Cambria" w:hAnsi="Cambria" w:cs="Cambria"/>
          <w:color w:val="16365D"/>
          <w:spacing w:val="4"/>
          <w:sz w:val="52"/>
          <w:szCs w:val="52"/>
        </w:rPr>
        <w:t>ER</w:t>
      </w:r>
      <w:r>
        <w:rPr>
          <w:rFonts w:ascii="Cambria" w:eastAsia="Cambria" w:hAnsi="Cambria" w:cs="Cambria"/>
          <w:color w:val="16365D"/>
          <w:spacing w:val="2"/>
          <w:sz w:val="52"/>
          <w:szCs w:val="52"/>
        </w:rPr>
        <w:t>I</w:t>
      </w:r>
      <w:r>
        <w:rPr>
          <w:rFonts w:ascii="Cambria" w:eastAsia="Cambria" w:hAnsi="Cambria" w:cs="Cambria"/>
          <w:color w:val="16365D"/>
          <w:spacing w:val="3"/>
          <w:sz w:val="52"/>
          <w:szCs w:val="52"/>
        </w:rPr>
        <w:t>A</w:t>
      </w:r>
      <w:r>
        <w:rPr>
          <w:rFonts w:ascii="Cambria" w:eastAsia="Cambria" w:hAnsi="Cambria" w:cs="Cambria"/>
          <w:color w:val="16365D"/>
          <w:sz w:val="52"/>
          <w:szCs w:val="52"/>
        </w:rPr>
        <w:t>L</w:t>
      </w:r>
      <w:r>
        <w:rPr>
          <w:rFonts w:ascii="Cambria" w:eastAsia="Cambria" w:hAnsi="Cambria" w:cs="Cambria"/>
          <w:color w:val="16365D"/>
          <w:spacing w:val="-26"/>
          <w:sz w:val="52"/>
          <w:szCs w:val="52"/>
        </w:rPr>
        <w:t xml:space="preserve"> </w:t>
      </w:r>
      <w:r>
        <w:rPr>
          <w:rFonts w:ascii="Cambria" w:eastAsia="Cambria" w:hAnsi="Cambria" w:cs="Cambria"/>
          <w:color w:val="16365D"/>
          <w:spacing w:val="-3"/>
          <w:sz w:val="52"/>
          <w:szCs w:val="52"/>
        </w:rPr>
        <w:t>R</w:t>
      </w:r>
      <w:r>
        <w:rPr>
          <w:rFonts w:ascii="Cambria" w:eastAsia="Cambria" w:hAnsi="Cambria" w:cs="Cambria"/>
          <w:color w:val="16365D"/>
          <w:spacing w:val="6"/>
          <w:sz w:val="52"/>
          <w:szCs w:val="52"/>
        </w:rPr>
        <w:t>S</w:t>
      </w:r>
      <w:r>
        <w:rPr>
          <w:rFonts w:ascii="Cambria" w:eastAsia="Cambria" w:hAnsi="Cambria" w:cs="Cambria"/>
          <w:color w:val="16365D"/>
          <w:spacing w:val="2"/>
          <w:sz w:val="52"/>
          <w:szCs w:val="52"/>
        </w:rPr>
        <w:t>4</w:t>
      </w:r>
      <w:r>
        <w:rPr>
          <w:rFonts w:ascii="Cambria" w:eastAsia="Cambria" w:hAnsi="Cambria" w:cs="Cambria"/>
          <w:color w:val="16365D"/>
          <w:spacing w:val="5"/>
          <w:sz w:val="52"/>
          <w:szCs w:val="52"/>
        </w:rPr>
        <w:t>8</w:t>
      </w:r>
      <w:r>
        <w:rPr>
          <w:rFonts w:ascii="Cambria" w:eastAsia="Cambria" w:hAnsi="Cambria" w:cs="Cambria"/>
          <w:color w:val="16365D"/>
          <w:sz w:val="52"/>
          <w:szCs w:val="52"/>
        </w:rPr>
        <w:t>5</w:t>
      </w:r>
    </w:p>
    <w:p w:rsidR="006D35C7" w:rsidRDefault="006D35C7">
      <w:pPr>
        <w:spacing w:before="3" w:line="180" w:lineRule="exact"/>
        <w:rPr>
          <w:sz w:val="18"/>
          <w:szCs w:val="18"/>
        </w:rPr>
      </w:pPr>
    </w:p>
    <w:p w:rsidR="006D35C7" w:rsidRDefault="006D35C7">
      <w:pPr>
        <w:spacing w:line="200" w:lineRule="exact"/>
      </w:pPr>
    </w:p>
    <w:p w:rsidR="006D35C7" w:rsidRDefault="006D35C7">
      <w:pPr>
        <w:spacing w:line="200" w:lineRule="exact"/>
      </w:pPr>
    </w:p>
    <w:p w:rsidR="006D35C7" w:rsidRDefault="006D35C7">
      <w:pPr>
        <w:spacing w:line="200" w:lineRule="exact"/>
        <w:sectPr w:rsidR="006D35C7">
          <w:headerReference w:type="default" r:id="rId7"/>
          <w:footerReference w:type="default" r:id="rId8"/>
          <w:pgSz w:w="11920" w:h="16840"/>
          <w:pgMar w:top="1180" w:right="1320" w:bottom="280" w:left="940" w:header="413" w:footer="1016" w:gutter="0"/>
          <w:pgNumType w:start="1"/>
          <w:cols w:space="720"/>
        </w:sectPr>
      </w:pPr>
    </w:p>
    <w:p w:rsidR="006D35C7" w:rsidRDefault="00C233BA">
      <w:pPr>
        <w:spacing w:before="29"/>
        <w:ind w:left="500"/>
        <w:rPr>
          <w:sz w:val="24"/>
          <w:szCs w:val="24"/>
        </w:rPr>
      </w:pPr>
      <w:proofErr w:type="gramStart"/>
      <w:r>
        <w:rPr>
          <w:sz w:val="24"/>
          <w:szCs w:val="24"/>
        </w:rPr>
        <w:lastRenderedPageBreak/>
        <w:t>TUJUAN</w:t>
      </w:r>
      <w:r>
        <w:rPr>
          <w:spacing w:val="37"/>
          <w:sz w:val="24"/>
          <w:szCs w:val="24"/>
        </w:rPr>
        <w:t xml:space="preserve"> </w:t>
      </w:r>
      <w:r>
        <w:rPr>
          <w:w w:val="120"/>
          <w:sz w:val="24"/>
          <w:szCs w:val="24"/>
        </w:rPr>
        <w:t>:</w:t>
      </w:r>
      <w:proofErr w:type="gramEnd"/>
    </w:p>
    <w:p w:rsidR="006D35C7" w:rsidRDefault="006D35C7">
      <w:pPr>
        <w:spacing w:before="2" w:line="120" w:lineRule="exact"/>
        <w:rPr>
          <w:sz w:val="13"/>
          <w:szCs w:val="13"/>
        </w:rPr>
      </w:pPr>
    </w:p>
    <w:p w:rsidR="006D35C7" w:rsidRDefault="00C233BA">
      <w:pPr>
        <w:spacing w:line="260" w:lineRule="exact"/>
        <w:ind w:left="860" w:right="-56"/>
        <w:rPr>
          <w:sz w:val="24"/>
          <w:szCs w:val="24"/>
        </w:rPr>
      </w:pPr>
      <w:r>
        <w:rPr>
          <w:position w:val="-1"/>
          <w:sz w:val="24"/>
          <w:szCs w:val="24"/>
        </w:rPr>
        <w:t>1.   Memah</w:t>
      </w:r>
      <w:r>
        <w:rPr>
          <w:spacing w:val="-2"/>
          <w:position w:val="-1"/>
          <w:sz w:val="24"/>
          <w:szCs w:val="24"/>
        </w:rPr>
        <w:t>a</w:t>
      </w:r>
      <w:r>
        <w:rPr>
          <w:position w:val="-1"/>
          <w:sz w:val="24"/>
          <w:szCs w:val="24"/>
        </w:rPr>
        <w:t xml:space="preserve">mi  </w:t>
      </w:r>
      <w:r>
        <w:rPr>
          <w:spacing w:val="13"/>
          <w:position w:val="-1"/>
          <w:sz w:val="24"/>
          <w:szCs w:val="24"/>
        </w:rPr>
        <w:t xml:space="preserve"> </w:t>
      </w:r>
      <w:r>
        <w:rPr>
          <w:position w:val="-1"/>
          <w:sz w:val="24"/>
          <w:szCs w:val="24"/>
        </w:rPr>
        <w:t>prinsip</w:t>
      </w:r>
    </w:p>
    <w:p w:rsidR="006D35C7" w:rsidRDefault="00C233BA">
      <w:pPr>
        <w:spacing w:line="200" w:lineRule="exact"/>
      </w:pPr>
      <w:r>
        <w:br w:type="column"/>
      </w:r>
    </w:p>
    <w:p w:rsidR="006D35C7" w:rsidRDefault="006D35C7">
      <w:pPr>
        <w:spacing w:before="17" w:line="220" w:lineRule="exact"/>
        <w:rPr>
          <w:sz w:val="22"/>
          <w:szCs w:val="22"/>
        </w:rPr>
      </w:pPr>
    </w:p>
    <w:p w:rsidR="006D35C7" w:rsidRDefault="00C233BA">
      <w:pPr>
        <w:spacing w:line="260" w:lineRule="exact"/>
        <w:ind w:right="-56"/>
        <w:rPr>
          <w:sz w:val="24"/>
          <w:szCs w:val="24"/>
        </w:rPr>
      </w:pPr>
      <w:proofErr w:type="gramStart"/>
      <w:r>
        <w:rPr>
          <w:position w:val="-1"/>
          <w:sz w:val="24"/>
          <w:szCs w:val="24"/>
        </w:rPr>
        <w:t>m</w:t>
      </w:r>
      <w:r>
        <w:rPr>
          <w:spacing w:val="2"/>
          <w:position w:val="-1"/>
          <w:sz w:val="24"/>
          <w:szCs w:val="24"/>
        </w:rPr>
        <w:t>e</w:t>
      </w:r>
      <w:r>
        <w:rPr>
          <w:position w:val="-1"/>
          <w:sz w:val="24"/>
          <w:szCs w:val="24"/>
        </w:rPr>
        <w:t>n</w:t>
      </w:r>
      <w:r>
        <w:rPr>
          <w:spacing w:val="-2"/>
          <w:position w:val="-1"/>
          <w:sz w:val="24"/>
          <w:szCs w:val="24"/>
        </w:rPr>
        <w:t>g</w:t>
      </w:r>
      <w:r>
        <w:rPr>
          <w:position w:val="-1"/>
          <w:sz w:val="24"/>
          <w:szCs w:val="24"/>
        </w:rPr>
        <w:t>irim</w:t>
      </w:r>
      <w:proofErr w:type="gramEnd"/>
      <w:r>
        <w:rPr>
          <w:position w:val="-1"/>
          <w:sz w:val="24"/>
          <w:szCs w:val="24"/>
        </w:rPr>
        <w:t xml:space="preserve">  </w:t>
      </w:r>
      <w:r>
        <w:rPr>
          <w:spacing w:val="13"/>
          <w:position w:val="-1"/>
          <w:sz w:val="24"/>
          <w:szCs w:val="24"/>
        </w:rPr>
        <w:t xml:space="preserve"> </w:t>
      </w:r>
      <w:r>
        <w:rPr>
          <w:spacing w:val="2"/>
          <w:position w:val="-1"/>
          <w:sz w:val="24"/>
          <w:szCs w:val="24"/>
        </w:rPr>
        <w:t>d</w:t>
      </w:r>
      <w:r>
        <w:rPr>
          <w:position w:val="-1"/>
          <w:sz w:val="24"/>
          <w:szCs w:val="24"/>
        </w:rPr>
        <w:t xml:space="preserve">an  </w:t>
      </w:r>
      <w:r>
        <w:rPr>
          <w:spacing w:val="11"/>
          <w:position w:val="-1"/>
          <w:sz w:val="24"/>
          <w:szCs w:val="24"/>
        </w:rPr>
        <w:t xml:space="preserve"> </w:t>
      </w:r>
      <w:r>
        <w:rPr>
          <w:spacing w:val="3"/>
          <w:position w:val="-1"/>
          <w:sz w:val="24"/>
          <w:szCs w:val="24"/>
        </w:rPr>
        <w:t>m</w:t>
      </w:r>
      <w:r>
        <w:rPr>
          <w:position w:val="-1"/>
          <w:sz w:val="24"/>
          <w:szCs w:val="24"/>
        </w:rPr>
        <w:t>en</w:t>
      </w:r>
      <w:r>
        <w:rPr>
          <w:spacing w:val="-2"/>
          <w:position w:val="-1"/>
          <w:sz w:val="24"/>
          <w:szCs w:val="24"/>
        </w:rPr>
        <w:t>e</w:t>
      </w:r>
      <w:r>
        <w:rPr>
          <w:position w:val="-1"/>
          <w:sz w:val="24"/>
          <w:szCs w:val="24"/>
        </w:rPr>
        <w:t xml:space="preserve">rima  </w:t>
      </w:r>
      <w:r>
        <w:rPr>
          <w:spacing w:val="16"/>
          <w:position w:val="-1"/>
          <w:sz w:val="24"/>
          <w:szCs w:val="24"/>
        </w:rPr>
        <w:t xml:space="preserve"> </w:t>
      </w:r>
      <w:r>
        <w:rPr>
          <w:position w:val="-1"/>
          <w:sz w:val="24"/>
          <w:szCs w:val="24"/>
        </w:rPr>
        <w:t xml:space="preserve">data  </w:t>
      </w:r>
      <w:r>
        <w:rPr>
          <w:spacing w:val="13"/>
          <w:position w:val="-1"/>
          <w:sz w:val="24"/>
          <w:szCs w:val="24"/>
        </w:rPr>
        <w:t xml:space="preserve"> </w:t>
      </w:r>
      <w:r>
        <w:rPr>
          <w:position w:val="-1"/>
          <w:sz w:val="24"/>
          <w:szCs w:val="24"/>
        </w:rPr>
        <w:t>melalui</w:t>
      </w:r>
    </w:p>
    <w:p w:rsidR="006D35C7" w:rsidRDefault="00C233BA">
      <w:pPr>
        <w:spacing w:line="200" w:lineRule="exact"/>
      </w:pPr>
      <w:r>
        <w:br w:type="column"/>
      </w:r>
    </w:p>
    <w:p w:rsidR="006D35C7" w:rsidRDefault="006D35C7">
      <w:pPr>
        <w:spacing w:before="17" w:line="220" w:lineRule="exact"/>
        <w:rPr>
          <w:sz w:val="22"/>
          <w:szCs w:val="22"/>
        </w:rPr>
      </w:pPr>
    </w:p>
    <w:p w:rsidR="006D35C7" w:rsidRDefault="00C233BA">
      <w:pPr>
        <w:spacing w:line="260" w:lineRule="exact"/>
        <w:rPr>
          <w:sz w:val="24"/>
          <w:szCs w:val="24"/>
        </w:rPr>
        <w:sectPr w:rsidR="006D35C7">
          <w:type w:val="continuous"/>
          <w:pgSz w:w="11920" w:h="16840"/>
          <w:pgMar w:top="1180" w:right="1320" w:bottom="280" w:left="940" w:header="720" w:footer="720" w:gutter="0"/>
          <w:cols w:num="3" w:space="720" w:equalWidth="0">
            <w:col w:w="3171" w:space="194"/>
            <w:col w:w="4136" w:space="194"/>
            <w:col w:w="1965"/>
          </w:cols>
        </w:sectPr>
      </w:pPr>
      <w:proofErr w:type="gramStart"/>
      <w:r>
        <w:rPr>
          <w:position w:val="-1"/>
          <w:sz w:val="24"/>
          <w:szCs w:val="24"/>
        </w:rPr>
        <w:t>komun</w:t>
      </w:r>
      <w:r>
        <w:rPr>
          <w:spacing w:val="3"/>
          <w:position w:val="-1"/>
          <w:sz w:val="24"/>
          <w:szCs w:val="24"/>
        </w:rPr>
        <w:t>i</w:t>
      </w:r>
      <w:r>
        <w:rPr>
          <w:position w:val="-1"/>
          <w:sz w:val="24"/>
          <w:szCs w:val="24"/>
        </w:rPr>
        <w:t>kasi</w:t>
      </w:r>
      <w:proofErr w:type="gramEnd"/>
      <w:r>
        <w:rPr>
          <w:position w:val="-1"/>
          <w:sz w:val="24"/>
          <w:szCs w:val="24"/>
        </w:rPr>
        <w:t xml:space="preserve">  </w:t>
      </w:r>
      <w:r>
        <w:rPr>
          <w:spacing w:val="12"/>
          <w:position w:val="-1"/>
          <w:sz w:val="24"/>
          <w:szCs w:val="24"/>
        </w:rPr>
        <w:t xml:space="preserve"> </w:t>
      </w:r>
      <w:r>
        <w:rPr>
          <w:position w:val="-1"/>
          <w:sz w:val="24"/>
          <w:szCs w:val="24"/>
        </w:rPr>
        <w:t>se</w:t>
      </w:r>
      <w:r>
        <w:rPr>
          <w:spacing w:val="-1"/>
          <w:position w:val="-1"/>
          <w:sz w:val="24"/>
          <w:szCs w:val="24"/>
        </w:rPr>
        <w:t>r</w:t>
      </w:r>
      <w:r>
        <w:rPr>
          <w:spacing w:val="3"/>
          <w:position w:val="-1"/>
          <w:sz w:val="24"/>
          <w:szCs w:val="24"/>
        </w:rPr>
        <w:t>i</w:t>
      </w:r>
      <w:r>
        <w:rPr>
          <w:position w:val="-1"/>
          <w:sz w:val="24"/>
          <w:szCs w:val="24"/>
        </w:rPr>
        <w:t>al</w:t>
      </w:r>
    </w:p>
    <w:p w:rsidR="006D35C7" w:rsidRDefault="006D35C7">
      <w:pPr>
        <w:spacing w:before="4" w:line="140" w:lineRule="exact"/>
        <w:rPr>
          <w:sz w:val="14"/>
          <w:szCs w:val="14"/>
        </w:rPr>
      </w:pPr>
    </w:p>
    <w:p w:rsidR="006D35C7" w:rsidRDefault="00C233BA">
      <w:pPr>
        <w:ind w:left="1220"/>
        <w:rPr>
          <w:sz w:val="24"/>
          <w:szCs w:val="24"/>
        </w:rPr>
      </w:pPr>
      <w:proofErr w:type="gramStart"/>
      <w:r>
        <w:rPr>
          <w:sz w:val="24"/>
          <w:szCs w:val="24"/>
        </w:rPr>
        <w:t>R</w:t>
      </w:r>
      <w:r>
        <w:rPr>
          <w:spacing w:val="2"/>
          <w:sz w:val="24"/>
          <w:szCs w:val="24"/>
        </w:rPr>
        <w:t>S</w:t>
      </w:r>
      <w:r>
        <w:rPr>
          <w:sz w:val="24"/>
          <w:szCs w:val="24"/>
        </w:rPr>
        <w:t>485  pada</w:t>
      </w:r>
      <w:proofErr w:type="gramEnd"/>
      <w:r>
        <w:rPr>
          <w:spacing w:val="-2"/>
          <w:sz w:val="24"/>
          <w:szCs w:val="24"/>
        </w:rPr>
        <w:t xml:space="preserve"> </w:t>
      </w:r>
      <w:r>
        <w:rPr>
          <w:sz w:val="24"/>
          <w:szCs w:val="24"/>
        </w:rPr>
        <w:t>mikrokontroller.</w:t>
      </w:r>
    </w:p>
    <w:p w:rsidR="006D35C7" w:rsidRDefault="006D35C7">
      <w:pPr>
        <w:spacing w:before="7" w:line="120" w:lineRule="exact"/>
        <w:rPr>
          <w:sz w:val="13"/>
          <w:szCs w:val="13"/>
        </w:rPr>
      </w:pPr>
    </w:p>
    <w:p w:rsidR="006D35C7" w:rsidRDefault="00C233BA">
      <w:pPr>
        <w:spacing w:line="360" w:lineRule="auto"/>
        <w:ind w:left="1220" w:right="75" w:hanging="360"/>
        <w:rPr>
          <w:sz w:val="24"/>
          <w:szCs w:val="24"/>
        </w:rPr>
      </w:pPr>
      <w:r>
        <w:rPr>
          <w:sz w:val="24"/>
          <w:szCs w:val="24"/>
        </w:rPr>
        <w:t>2.   Mampu</w:t>
      </w:r>
      <w:r>
        <w:rPr>
          <w:spacing w:val="24"/>
          <w:sz w:val="24"/>
          <w:szCs w:val="24"/>
        </w:rPr>
        <w:t xml:space="preserve"> </w:t>
      </w:r>
      <w:r>
        <w:rPr>
          <w:sz w:val="24"/>
          <w:szCs w:val="24"/>
        </w:rPr>
        <w:t>membuat</w:t>
      </w:r>
      <w:r>
        <w:rPr>
          <w:spacing w:val="24"/>
          <w:sz w:val="24"/>
          <w:szCs w:val="24"/>
        </w:rPr>
        <w:t xml:space="preserve"> </w:t>
      </w:r>
      <w:r>
        <w:rPr>
          <w:sz w:val="24"/>
          <w:szCs w:val="24"/>
        </w:rPr>
        <w:t>pro</w:t>
      </w:r>
      <w:r>
        <w:rPr>
          <w:spacing w:val="-3"/>
          <w:sz w:val="24"/>
          <w:szCs w:val="24"/>
        </w:rPr>
        <w:t>g</w:t>
      </w:r>
      <w:r>
        <w:rPr>
          <w:sz w:val="24"/>
          <w:szCs w:val="24"/>
        </w:rPr>
        <w:t>ram</w:t>
      </w:r>
      <w:r>
        <w:rPr>
          <w:spacing w:val="25"/>
          <w:sz w:val="24"/>
          <w:szCs w:val="24"/>
        </w:rPr>
        <w:t xml:space="preserve"> </w:t>
      </w:r>
      <w:r>
        <w:rPr>
          <w:sz w:val="24"/>
          <w:szCs w:val="24"/>
        </w:rPr>
        <w:t>untuk</w:t>
      </w:r>
      <w:r>
        <w:rPr>
          <w:spacing w:val="22"/>
          <w:sz w:val="24"/>
          <w:szCs w:val="24"/>
        </w:rPr>
        <w:t xml:space="preserve"> </w:t>
      </w:r>
      <w:r>
        <w:rPr>
          <w:sz w:val="24"/>
          <w:szCs w:val="24"/>
        </w:rPr>
        <w:t>men</w:t>
      </w:r>
      <w:r>
        <w:rPr>
          <w:spacing w:val="-3"/>
          <w:sz w:val="24"/>
          <w:szCs w:val="24"/>
        </w:rPr>
        <w:t>g</w:t>
      </w:r>
      <w:r>
        <w:rPr>
          <w:sz w:val="24"/>
          <w:szCs w:val="24"/>
        </w:rPr>
        <w:t>irim</w:t>
      </w:r>
      <w:r>
        <w:rPr>
          <w:spacing w:val="25"/>
          <w:sz w:val="24"/>
          <w:szCs w:val="24"/>
        </w:rPr>
        <w:t xml:space="preserve"> </w:t>
      </w:r>
      <w:r>
        <w:rPr>
          <w:sz w:val="24"/>
          <w:szCs w:val="24"/>
        </w:rPr>
        <w:t>dan</w:t>
      </w:r>
      <w:r>
        <w:rPr>
          <w:spacing w:val="23"/>
          <w:sz w:val="24"/>
          <w:szCs w:val="24"/>
        </w:rPr>
        <w:t xml:space="preserve"> </w:t>
      </w:r>
      <w:r>
        <w:rPr>
          <w:sz w:val="24"/>
          <w:szCs w:val="24"/>
        </w:rPr>
        <w:t>men</w:t>
      </w:r>
      <w:r>
        <w:rPr>
          <w:spacing w:val="-1"/>
          <w:sz w:val="24"/>
          <w:szCs w:val="24"/>
        </w:rPr>
        <w:t>e</w:t>
      </w:r>
      <w:r>
        <w:rPr>
          <w:sz w:val="24"/>
          <w:szCs w:val="24"/>
        </w:rPr>
        <w:t>rima</w:t>
      </w:r>
      <w:r>
        <w:rPr>
          <w:spacing w:val="23"/>
          <w:sz w:val="24"/>
          <w:szCs w:val="24"/>
        </w:rPr>
        <w:t xml:space="preserve"> </w:t>
      </w:r>
      <w:r>
        <w:rPr>
          <w:sz w:val="24"/>
          <w:szCs w:val="24"/>
        </w:rPr>
        <w:t>data se</w:t>
      </w:r>
      <w:r>
        <w:rPr>
          <w:spacing w:val="-1"/>
          <w:sz w:val="24"/>
          <w:szCs w:val="24"/>
        </w:rPr>
        <w:t>r</w:t>
      </w:r>
      <w:r>
        <w:rPr>
          <w:sz w:val="24"/>
          <w:szCs w:val="24"/>
        </w:rPr>
        <w:t>ial R</w:t>
      </w:r>
      <w:r>
        <w:rPr>
          <w:spacing w:val="2"/>
          <w:sz w:val="24"/>
          <w:szCs w:val="24"/>
        </w:rPr>
        <w:t>S</w:t>
      </w:r>
      <w:r>
        <w:rPr>
          <w:sz w:val="24"/>
          <w:szCs w:val="24"/>
        </w:rPr>
        <w:t>485 pada</w:t>
      </w:r>
      <w:r>
        <w:rPr>
          <w:spacing w:val="-2"/>
          <w:sz w:val="24"/>
          <w:szCs w:val="24"/>
        </w:rPr>
        <w:t xml:space="preserve"> </w:t>
      </w:r>
      <w:r>
        <w:rPr>
          <w:sz w:val="24"/>
          <w:szCs w:val="24"/>
        </w:rPr>
        <w:t>mikr</w:t>
      </w:r>
      <w:r>
        <w:rPr>
          <w:spacing w:val="3"/>
          <w:sz w:val="24"/>
          <w:szCs w:val="24"/>
        </w:rPr>
        <w:t>o</w:t>
      </w:r>
      <w:r>
        <w:rPr>
          <w:sz w:val="24"/>
          <w:szCs w:val="24"/>
        </w:rPr>
        <w:t>kontrole</w:t>
      </w:r>
      <w:r>
        <w:rPr>
          <w:spacing w:val="-1"/>
          <w:sz w:val="24"/>
          <w:szCs w:val="24"/>
        </w:rPr>
        <w:t>r</w:t>
      </w:r>
      <w:r>
        <w:rPr>
          <w:sz w:val="24"/>
          <w:szCs w:val="24"/>
        </w:rPr>
        <w:t>.</w:t>
      </w:r>
    </w:p>
    <w:p w:rsidR="006D35C7" w:rsidRDefault="00C233BA">
      <w:pPr>
        <w:spacing w:before="3" w:line="260" w:lineRule="exact"/>
        <w:ind w:left="860" w:right="-56"/>
        <w:rPr>
          <w:sz w:val="24"/>
          <w:szCs w:val="24"/>
        </w:rPr>
      </w:pPr>
      <w:r>
        <w:rPr>
          <w:position w:val="-1"/>
          <w:sz w:val="24"/>
          <w:szCs w:val="24"/>
        </w:rPr>
        <w:t>3.   Mampu men</w:t>
      </w:r>
      <w:r>
        <w:rPr>
          <w:spacing w:val="-3"/>
          <w:position w:val="-1"/>
          <w:sz w:val="24"/>
          <w:szCs w:val="24"/>
        </w:rPr>
        <w:t>g</w:t>
      </w:r>
      <w:r>
        <w:rPr>
          <w:position w:val="-1"/>
          <w:sz w:val="24"/>
          <w:szCs w:val="24"/>
        </w:rPr>
        <w:t>hubu</w:t>
      </w:r>
      <w:r>
        <w:rPr>
          <w:spacing w:val="2"/>
          <w:position w:val="-1"/>
          <w:sz w:val="24"/>
          <w:szCs w:val="24"/>
        </w:rPr>
        <w:t>n</w:t>
      </w:r>
      <w:r>
        <w:rPr>
          <w:spacing w:val="-2"/>
          <w:position w:val="-1"/>
          <w:sz w:val="24"/>
          <w:szCs w:val="24"/>
        </w:rPr>
        <w:t>g</w:t>
      </w:r>
      <w:r>
        <w:rPr>
          <w:spacing w:val="2"/>
          <w:position w:val="-1"/>
          <w:sz w:val="24"/>
          <w:szCs w:val="24"/>
        </w:rPr>
        <w:t>k</w:t>
      </w:r>
      <w:r>
        <w:rPr>
          <w:position w:val="-1"/>
          <w:sz w:val="24"/>
          <w:szCs w:val="24"/>
        </w:rPr>
        <w:t>an</w:t>
      </w:r>
      <w:r>
        <w:rPr>
          <w:spacing w:val="1"/>
          <w:position w:val="-1"/>
          <w:sz w:val="24"/>
          <w:szCs w:val="24"/>
        </w:rPr>
        <w:t xml:space="preserve"> </w:t>
      </w:r>
      <w:r>
        <w:rPr>
          <w:position w:val="-1"/>
          <w:sz w:val="24"/>
          <w:szCs w:val="24"/>
        </w:rPr>
        <w:t>mikrokontroller d</w:t>
      </w:r>
      <w:r>
        <w:rPr>
          <w:spacing w:val="-2"/>
          <w:position w:val="-1"/>
          <w:sz w:val="24"/>
          <w:szCs w:val="24"/>
        </w:rPr>
        <w:t>a</w:t>
      </w:r>
      <w:r>
        <w:rPr>
          <w:position w:val="-1"/>
          <w:sz w:val="24"/>
          <w:szCs w:val="24"/>
        </w:rPr>
        <w:t>n PC</w:t>
      </w:r>
      <w:r>
        <w:rPr>
          <w:spacing w:val="2"/>
          <w:position w:val="-1"/>
          <w:sz w:val="24"/>
          <w:szCs w:val="24"/>
        </w:rPr>
        <w:t xml:space="preserve"> </w:t>
      </w:r>
      <w:r>
        <w:rPr>
          <w:position w:val="-1"/>
          <w:sz w:val="24"/>
          <w:szCs w:val="24"/>
        </w:rPr>
        <w:t>deng</w:t>
      </w:r>
      <w:r>
        <w:rPr>
          <w:spacing w:val="-2"/>
          <w:position w:val="-1"/>
          <w:sz w:val="24"/>
          <w:szCs w:val="24"/>
        </w:rPr>
        <w:t>a</w:t>
      </w:r>
      <w:r>
        <w:rPr>
          <w:position w:val="-1"/>
          <w:sz w:val="24"/>
          <w:szCs w:val="24"/>
        </w:rPr>
        <w:t>n R</w:t>
      </w:r>
      <w:r>
        <w:rPr>
          <w:spacing w:val="2"/>
          <w:position w:val="-1"/>
          <w:sz w:val="24"/>
          <w:szCs w:val="24"/>
        </w:rPr>
        <w:t>S</w:t>
      </w:r>
      <w:r>
        <w:rPr>
          <w:position w:val="-1"/>
          <w:sz w:val="24"/>
          <w:szCs w:val="24"/>
        </w:rPr>
        <w:t>485</w:t>
      </w:r>
      <w:proofErr w:type="gramStart"/>
      <w:r>
        <w:rPr>
          <w:position w:val="-1"/>
          <w:sz w:val="24"/>
          <w:szCs w:val="24"/>
        </w:rPr>
        <w:t>..</w:t>
      </w:r>
      <w:proofErr w:type="gramEnd"/>
    </w:p>
    <w:p w:rsidR="006D35C7" w:rsidRDefault="00C233BA">
      <w:pPr>
        <w:spacing w:before="7" w:line="140" w:lineRule="exact"/>
        <w:rPr>
          <w:sz w:val="15"/>
          <w:szCs w:val="15"/>
        </w:rPr>
      </w:pPr>
      <w:r>
        <w:br w:type="column"/>
      </w:r>
    </w:p>
    <w:p w:rsidR="006D35C7" w:rsidRDefault="006D35C7">
      <w:pPr>
        <w:spacing w:line="200" w:lineRule="exact"/>
      </w:pPr>
    </w:p>
    <w:p w:rsidR="006D35C7" w:rsidRDefault="006D35C7">
      <w:pPr>
        <w:spacing w:line="200" w:lineRule="exact"/>
      </w:pPr>
    </w:p>
    <w:p w:rsidR="006D35C7" w:rsidRDefault="00C233BA">
      <w:pPr>
        <w:rPr>
          <w:sz w:val="24"/>
          <w:szCs w:val="24"/>
        </w:rPr>
        <w:sectPr w:rsidR="006D35C7">
          <w:type w:val="continuous"/>
          <w:pgSz w:w="11920" w:h="16840"/>
          <w:pgMar w:top="1180" w:right="1320" w:bottom="280" w:left="940" w:header="720" w:footer="720" w:gutter="0"/>
          <w:cols w:num="2" w:space="720" w:equalWidth="0">
            <w:col w:w="7554" w:space="52"/>
            <w:col w:w="2054"/>
          </w:cols>
        </w:sectPr>
      </w:pPr>
      <w:proofErr w:type="gramStart"/>
      <w:r>
        <w:rPr>
          <w:sz w:val="24"/>
          <w:szCs w:val="24"/>
        </w:rPr>
        <w:t>melalui</w:t>
      </w:r>
      <w:proofErr w:type="gramEnd"/>
      <w:r>
        <w:rPr>
          <w:spacing w:val="22"/>
          <w:sz w:val="24"/>
          <w:szCs w:val="24"/>
        </w:rPr>
        <w:t xml:space="preserve"> </w:t>
      </w:r>
      <w:r>
        <w:rPr>
          <w:sz w:val="24"/>
          <w:szCs w:val="24"/>
        </w:rPr>
        <w:t>komunikasi</w:t>
      </w:r>
    </w:p>
    <w:p w:rsidR="006D35C7" w:rsidRDefault="006D35C7">
      <w:pPr>
        <w:spacing w:before="3" w:line="120" w:lineRule="exact"/>
        <w:rPr>
          <w:sz w:val="13"/>
          <w:szCs w:val="13"/>
        </w:rPr>
      </w:pPr>
    </w:p>
    <w:p w:rsidR="006D35C7" w:rsidRDefault="006D35C7">
      <w:pPr>
        <w:spacing w:line="200" w:lineRule="exact"/>
      </w:pPr>
    </w:p>
    <w:p w:rsidR="006D35C7" w:rsidRDefault="006D35C7">
      <w:pPr>
        <w:spacing w:line="200" w:lineRule="exact"/>
      </w:pPr>
    </w:p>
    <w:p w:rsidR="006D35C7" w:rsidRDefault="00C233BA">
      <w:pPr>
        <w:spacing w:before="29" w:line="260" w:lineRule="exact"/>
        <w:ind w:left="500"/>
        <w:rPr>
          <w:sz w:val="24"/>
          <w:szCs w:val="24"/>
        </w:rPr>
      </w:pPr>
      <w:proofErr w:type="gramStart"/>
      <w:r>
        <w:rPr>
          <w:spacing w:val="-3"/>
          <w:position w:val="-1"/>
          <w:sz w:val="24"/>
          <w:szCs w:val="24"/>
        </w:rPr>
        <w:t>P</w:t>
      </w:r>
      <w:r>
        <w:rPr>
          <w:position w:val="-1"/>
          <w:sz w:val="24"/>
          <w:szCs w:val="24"/>
        </w:rPr>
        <w:t xml:space="preserve">ERALATAN </w:t>
      </w:r>
      <w:r>
        <w:rPr>
          <w:spacing w:val="6"/>
          <w:position w:val="-1"/>
          <w:sz w:val="24"/>
          <w:szCs w:val="24"/>
        </w:rPr>
        <w:t xml:space="preserve"> </w:t>
      </w:r>
      <w:r>
        <w:rPr>
          <w:w w:val="120"/>
          <w:position w:val="-1"/>
          <w:sz w:val="24"/>
          <w:szCs w:val="24"/>
        </w:rPr>
        <w:t>:</w:t>
      </w:r>
      <w:proofErr w:type="gramEnd"/>
    </w:p>
    <w:p w:rsidR="006D35C7" w:rsidRDefault="006D35C7">
      <w:pPr>
        <w:spacing w:line="60" w:lineRule="exact"/>
        <w:rPr>
          <w:sz w:val="7"/>
          <w:szCs w:val="7"/>
        </w:rPr>
      </w:pPr>
    </w:p>
    <w:tbl>
      <w:tblPr>
        <w:tblW w:w="0" w:type="auto"/>
        <w:tblInd w:w="820" w:type="dxa"/>
        <w:tblLayout w:type="fixed"/>
        <w:tblCellMar>
          <w:left w:w="0" w:type="dxa"/>
          <w:right w:w="0" w:type="dxa"/>
        </w:tblCellMar>
        <w:tblLook w:val="01E0" w:firstRow="1" w:lastRow="1" w:firstColumn="1" w:lastColumn="1" w:noHBand="0" w:noVBand="0"/>
      </w:tblPr>
      <w:tblGrid>
        <w:gridCol w:w="310"/>
        <w:gridCol w:w="2093"/>
        <w:gridCol w:w="1456"/>
      </w:tblGrid>
      <w:tr w:rsidR="006D35C7">
        <w:trPr>
          <w:trHeight w:hRule="exact" w:val="426"/>
        </w:trPr>
        <w:tc>
          <w:tcPr>
            <w:tcW w:w="310" w:type="dxa"/>
            <w:tcBorders>
              <w:top w:val="nil"/>
              <w:left w:val="nil"/>
              <w:bottom w:val="nil"/>
              <w:right w:val="nil"/>
            </w:tcBorders>
          </w:tcPr>
          <w:p w:rsidR="006D35C7" w:rsidRDefault="00C233BA">
            <w:pPr>
              <w:spacing w:before="69"/>
              <w:ind w:left="40"/>
              <w:rPr>
                <w:sz w:val="24"/>
                <w:szCs w:val="24"/>
              </w:rPr>
            </w:pPr>
            <w:r>
              <w:rPr>
                <w:sz w:val="24"/>
                <w:szCs w:val="24"/>
              </w:rPr>
              <w:t>1.</w:t>
            </w:r>
          </w:p>
        </w:tc>
        <w:tc>
          <w:tcPr>
            <w:tcW w:w="2093" w:type="dxa"/>
            <w:tcBorders>
              <w:top w:val="nil"/>
              <w:left w:val="nil"/>
              <w:bottom w:val="nil"/>
              <w:right w:val="nil"/>
            </w:tcBorders>
          </w:tcPr>
          <w:p w:rsidR="006D35C7" w:rsidRDefault="00C233BA">
            <w:pPr>
              <w:spacing w:before="69"/>
              <w:ind w:left="90"/>
              <w:rPr>
                <w:sz w:val="24"/>
                <w:szCs w:val="24"/>
              </w:rPr>
            </w:pPr>
            <w:r>
              <w:rPr>
                <w:sz w:val="24"/>
                <w:szCs w:val="24"/>
              </w:rPr>
              <w:t>Arduino Uno</w:t>
            </w:r>
          </w:p>
        </w:tc>
        <w:tc>
          <w:tcPr>
            <w:tcW w:w="1456" w:type="dxa"/>
            <w:tcBorders>
              <w:top w:val="nil"/>
              <w:left w:val="nil"/>
              <w:bottom w:val="nil"/>
              <w:right w:val="nil"/>
            </w:tcBorders>
          </w:tcPr>
          <w:p w:rsidR="006D35C7" w:rsidRDefault="00C233BA">
            <w:pPr>
              <w:spacing w:before="69"/>
              <w:ind w:left="157"/>
              <w:rPr>
                <w:sz w:val="24"/>
                <w:szCs w:val="24"/>
              </w:rPr>
            </w:pPr>
            <w:r>
              <w:rPr>
                <w:sz w:val="24"/>
                <w:szCs w:val="24"/>
              </w:rPr>
              <w:t>: 2 pcs</w:t>
            </w:r>
          </w:p>
        </w:tc>
      </w:tr>
      <w:tr w:rsidR="006D35C7">
        <w:trPr>
          <w:trHeight w:hRule="exact" w:val="414"/>
        </w:trPr>
        <w:tc>
          <w:tcPr>
            <w:tcW w:w="310" w:type="dxa"/>
            <w:tcBorders>
              <w:top w:val="nil"/>
              <w:left w:val="nil"/>
              <w:bottom w:val="nil"/>
              <w:right w:val="nil"/>
            </w:tcBorders>
          </w:tcPr>
          <w:p w:rsidR="006D35C7" w:rsidRDefault="00C233BA">
            <w:pPr>
              <w:spacing w:before="55"/>
              <w:ind w:left="40"/>
              <w:rPr>
                <w:sz w:val="24"/>
                <w:szCs w:val="24"/>
              </w:rPr>
            </w:pPr>
            <w:r>
              <w:rPr>
                <w:sz w:val="24"/>
                <w:szCs w:val="24"/>
              </w:rPr>
              <w:t>2.</w:t>
            </w:r>
          </w:p>
        </w:tc>
        <w:tc>
          <w:tcPr>
            <w:tcW w:w="2093" w:type="dxa"/>
            <w:tcBorders>
              <w:top w:val="nil"/>
              <w:left w:val="nil"/>
              <w:bottom w:val="nil"/>
              <w:right w:val="nil"/>
            </w:tcBorders>
          </w:tcPr>
          <w:p w:rsidR="006D35C7" w:rsidRDefault="00C233BA">
            <w:pPr>
              <w:spacing w:before="55"/>
              <w:ind w:left="90"/>
              <w:rPr>
                <w:sz w:val="24"/>
                <w:szCs w:val="24"/>
              </w:rPr>
            </w:pPr>
            <w:r>
              <w:rPr>
                <w:sz w:val="24"/>
                <w:szCs w:val="24"/>
              </w:rPr>
              <w:t>Project bo</w:t>
            </w:r>
            <w:r>
              <w:rPr>
                <w:spacing w:val="-2"/>
                <w:sz w:val="24"/>
                <w:szCs w:val="24"/>
              </w:rPr>
              <w:t>a</w:t>
            </w:r>
            <w:r>
              <w:rPr>
                <w:sz w:val="24"/>
                <w:szCs w:val="24"/>
              </w:rPr>
              <w:t>rd</w:t>
            </w:r>
          </w:p>
        </w:tc>
        <w:tc>
          <w:tcPr>
            <w:tcW w:w="1456" w:type="dxa"/>
            <w:tcBorders>
              <w:top w:val="nil"/>
              <w:left w:val="nil"/>
              <w:bottom w:val="nil"/>
              <w:right w:val="nil"/>
            </w:tcBorders>
          </w:tcPr>
          <w:p w:rsidR="006D35C7" w:rsidRDefault="00C233BA">
            <w:pPr>
              <w:spacing w:before="55"/>
              <w:ind w:left="157"/>
              <w:rPr>
                <w:sz w:val="24"/>
                <w:szCs w:val="24"/>
              </w:rPr>
            </w:pPr>
            <w:r>
              <w:rPr>
                <w:sz w:val="24"/>
                <w:szCs w:val="24"/>
              </w:rPr>
              <w:t>: 1 pcs</w:t>
            </w:r>
          </w:p>
        </w:tc>
      </w:tr>
      <w:tr w:rsidR="006D35C7">
        <w:trPr>
          <w:trHeight w:hRule="exact" w:val="414"/>
        </w:trPr>
        <w:tc>
          <w:tcPr>
            <w:tcW w:w="310" w:type="dxa"/>
            <w:tcBorders>
              <w:top w:val="nil"/>
              <w:left w:val="nil"/>
              <w:bottom w:val="nil"/>
              <w:right w:val="nil"/>
            </w:tcBorders>
          </w:tcPr>
          <w:p w:rsidR="006D35C7" w:rsidRDefault="00C233BA">
            <w:pPr>
              <w:spacing w:before="56"/>
              <w:ind w:left="40"/>
              <w:rPr>
                <w:sz w:val="24"/>
                <w:szCs w:val="24"/>
              </w:rPr>
            </w:pPr>
            <w:r>
              <w:rPr>
                <w:sz w:val="24"/>
                <w:szCs w:val="24"/>
              </w:rPr>
              <w:t>3.</w:t>
            </w:r>
          </w:p>
        </w:tc>
        <w:tc>
          <w:tcPr>
            <w:tcW w:w="2093" w:type="dxa"/>
            <w:tcBorders>
              <w:top w:val="nil"/>
              <w:left w:val="nil"/>
              <w:bottom w:val="nil"/>
              <w:right w:val="nil"/>
            </w:tcBorders>
          </w:tcPr>
          <w:p w:rsidR="006D35C7" w:rsidRDefault="00C233BA">
            <w:pPr>
              <w:spacing w:before="56"/>
              <w:ind w:left="90"/>
              <w:rPr>
                <w:sz w:val="24"/>
                <w:szCs w:val="24"/>
              </w:rPr>
            </w:pPr>
            <w:r>
              <w:rPr>
                <w:sz w:val="24"/>
                <w:szCs w:val="24"/>
              </w:rPr>
              <w:t>Po</w:t>
            </w:r>
            <w:r>
              <w:rPr>
                <w:spacing w:val="1"/>
                <w:sz w:val="24"/>
                <w:szCs w:val="24"/>
              </w:rPr>
              <w:t>t</w:t>
            </w:r>
            <w:r>
              <w:rPr>
                <w:sz w:val="24"/>
                <w:szCs w:val="24"/>
              </w:rPr>
              <w:t>ensiometer</w:t>
            </w:r>
            <w:r>
              <w:rPr>
                <w:spacing w:val="-2"/>
                <w:sz w:val="24"/>
                <w:szCs w:val="24"/>
              </w:rPr>
              <w:t xml:space="preserve"> </w:t>
            </w:r>
            <w:r>
              <w:rPr>
                <w:sz w:val="24"/>
                <w:szCs w:val="24"/>
              </w:rPr>
              <w:t>10K</w:t>
            </w:r>
          </w:p>
        </w:tc>
        <w:tc>
          <w:tcPr>
            <w:tcW w:w="1456" w:type="dxa"/>
            <w:tcBorders>
              <w:top w:val="nil"/>
              <w:left w:val="nil"/>
              <w:bottom w:val="nil"/>
              <w:right w:val="nil"/>
            </w:tcBorders>
          </w:tcPr>
          <w:p w:rsidR="006D35C7" w:rsidRDefault="00C233BA">
            <w:pPr>
              <w:spacing w:before="56"/>
              <w:ind w:left="157"/>
              <w:rPr>
                <w:sz w:val="24"/>
                <w:szCs w:val="24"/>
              </w:rPr>
            </w:pPr>
            <w:r>
              <w:rPr>
                <w:sz w:val="24"/>
                <w:szCs w:val="24"/>
              </w:rPr>
              <w:t>: 1 pcs</w:t>
            </w:r>
          </w:p>
        </w:tc>
      </w:tr>
      <w:tr w:rsidR="006D35C7">
        <w:trPr>
          <w:trHeight w:hRule="exact" w:val="426"/>
        </w:trPr>
        <w:tc>
          <w:tcPr>
            <w:tcW w:w="310" w:type="dxa"/>
            <w:tcBorders>
              <w:top w:val="nil"/>
              <w:left w:val="nil"/>
              <w:bottom w:val="nil"/>
              <w:right w:val="nil"/>
            </w:tcBorders>
          </w:tcPr>
          <w:p w:rsidR="006D35C7" w:rsidRDefault="00C233BA">
            <w:pPr>
              <w:spacing w:before="55"/>
              <w:ind w:left="40"/>
              <w:rPr>
                <w:sz w:val="24"/>
                <w:szCs w:val="24"/>
              </w:rPr>
            </w:pPr>
            <w:r>
              <w:rPr>
                <w:sz w:val="24"/>
                <w:szCs w:val="24"/>
              </w:rPr>
              <w:t>4.</w:t>
            </w:r>
          </w:p>
        </w:tc>
        <w:tc>
          <w:tcPr>
            <w:tcW w:w="2093" w:type="dxa"/>
            <w:tcBorders>
              <w:top w:val="nil"/>
              <w:left w:val="nil"/>
              <w:bottom w:val="nil"/>
              <w:right w:val="nil"/>
            </w:tcBorders>
          </w:tcPr>
          <w:p w:rsidR="006D35C7" w:rsidRDefault="00C233BA">
            <w:pPr>
              <w:spacing w:before="55"/>
              <w:ind w:left="90"/>
              <w:rPr>
                <w:sz w:val="24"/>
                <w:szCs w:val="24"/>
              </w:rPr>
            </w:pPr>
            <w:r>
              <w:rPr>
                <w:sz w:val="24"/>
                <w:szCs w:val="24"/>
              </w:rPr>
              <w:t>K</w:t>
            </w:r>
            <w:r>
              <w:rPr>
                <w:spacing w:val="-1"/>
                <w:sz w:val="24"/>
                <w:szCs w:val="24"/>
              </w:rPr>
              <w:t>a</w:t>
            </w:r>
            <w:r>
              <w:rPr>
                <w:sz w:val="24"/>
                <w:szCs w:val="24"/>
              </w:rPr>
              <w:t xml:space="preserve">bel </w:t>
            </w:r>
            <w:r>
              <w:rPr>
                <w:spacing w:val="2"/>
                <w:sz w:val="24"/>
                <w:szCs w:val="24"/>
              </w:rPr>
              <w:t>J</w:t>
            </w:r>
            <w:r>
              <w:rPr>
                <w:sz w:val="24"/>
                <w:szCs w:val="24"/>
              </w:rPr>
              <w:t>umper</w:t>
            </w:r>
          </w:p>
        </w:tc>
        <w:tc>
          <w:tcPr>
            <w:tcW w:w="1456" w:type="dxa"/>
            <w:tcBorders>
              <w:top w:val="nil"/>
              <w:left w:val="nil"/>
              <w:bottom w:val="nil"/>
              <w:right w:val="nil"/>
            </w:tcBorders>
          </w:tcPr>
          <w:p w:rsidR="006D35C7" w:rsidRDefault="00C233BA">
            <w:pPr>
              <w:spacing w:before="55"/>
              <w:ind w:left="157"/>
              <w:rPr>
                <w:sz w:val="24"/>
                <w:szCs w:val="24"/>
              </w:rPr>
            </w:pPr>
            <w:r>
              <w:rPr>
                <w:sz w:val="24"/>
                <w:szCs w:val="24"/>
              </w:rPr>
              <w:t>: secukup</w:t>
            </w:r>
            <w:r>
              <w:rPr>
                <w:spacing w:val="4"/>
                <w:sz w:val="24"/>
                <w:szCs w:val="24"/>
              </w:rPr>
              <w:t>n</w:t>
            </w:r>
            <w:r>
              <w:rPr>
                <w:spacing w:val="-5"/>
                <w:sz w:val="24"/>
                <w:szCs w:val="24"/>
              </w:rPr>
              <w:t>y</w:t>
            </w:r>
            <w:r>
              <w:rPr>
                <w:sz w:val="24"/>
                <w:szCs w:val="24"/>
              </w:rPr>
              <w:t>a</w:t>
            </w:r>
          </w:p>
        </w:tc>
      </w:tr>
    </w:tbl>
    <w:p w:rsidR="006D35C7" w:rsidRDefault="006D35C7">
      <w:pPr>
        <w:spacing w:line="200" w:lineRule="exact"/>
      </w:pPr>
    </w:p>
    <w:p w:rsidR="006D35C7" w:rsidRDefault="006D35C7">
      <w:pPr>
        <w:spacing w:before="13" w:line="220" w:lineRule="exact"/>
        <w:rPr>
          <w:sz w:val="22"/>
          <w:szCs w:val="22"/>
        </w:rPr>
      </w:pPr>
    </w:p>
    <w:p w:rsidR="006D35C7" w:rsidRDefault="00C233BA">
      <w:pPr>
        <w:spacing w:before="29" w:line="260" w:lineRule="exact"/>
        <w:ind w:left="500"/>
        <w:rPr>
          <w:sz w:val="24"/>
          <w:szCs w:val="24"/>
        </w:rPr>
      </w:pPr>
      <w:proofErr w:type="gramStart"/>
      <w:r>
        <w:rPr>
          <w:spacing w:val="-3"/>
          <w:position w:val="-1"/>
          <w:sz w:val="24"/>
          <w:szCs w:val="24"/>
        </w:rPr>
        <w:t>P</w:t>
      </w:r>
      <w:r>
        <w:rPr>
          <w:position w:val="-1"/>
          <w:sz w:val="24"/>
          <w:szCs w:val="24"/>
        </w:rPr>
        <w:t xml:space="preserve">ERCOBAAN </w:t>
      </w:r>
      <w:r>
        <w:rPr>
          <w:spacing w:val="7"/>
          <w:position w:val="-1"/>
          <w:sz w:val="24"/>
          <w:szCs w:val="24"/>
        </w:rPr>
        <w:t xml:space="preserve"> </w:t>
      </w:r>
      <w:r>
        <w:rPr>
          <w:w w:val="120"/>
          <w:position w:val="-1"/>
          <w:sz w:val="24"/>
          <w:szCs w:val="24"/>
        </w:rPr>
        <w:t>:</w:t>
      </w:r>
      <w:proofErr w:type="gramEnd"/>
    </w:p>
    <w:p w:rsidR="006D35C7" w:rsidRDefault="006D35C7">
      <w:pPr>
        <w:spacing w:before="8" w:line="120" w:lineRule="exact"/>
        <w:rPr>
          <w:sz w:val="12"/>
          <w:szCs w:val="12"/>
        </w:rPr>
      </w:pPr>
    </w:p>
    <w:p w:rsidR="006D35C7" w:rsidRDefault="006D35C7">
      <w:pPr>
        <w:spacing w:line="200" w:lineRule="exact"/>
      </w:pPr>
    </w:p>
    <w:p w:rsidR="006D35C7" w:rsidRDefault="006D35C7">
      <w:pPr>
        <w:spacing w:line="200" w:lineRule="exact"/>
        <w:sectPr w:rsidR="006D35C7">
          <w:type w:val="continuous"/>
          <w:pgSz w:w="11920" w:h="16840"/>
          <w:pgMar w:top="1180" w:right="1320" w:bottom="280" w:left="940" w:header="720" w:footer="720" w:gutter="0"/>
          <w:cols w:space="720"/>
        </w:sectPr>
      </w:pPr>
    </w:p>
    <w:p w:rsidR="006D35C7" w:rsidRDefault="00C233BA">
      <w:pPr>
        <w:spacing w:before="29"/>
        <w:ind w:left="927"/>
        <w:rPr>
          <w:sz w:val="24"/>
          <w:szCs w:val="24"/>
        </w:rPr>
      </w:pPr>
      <w:r>
        <w:rPr>
          <w:spacing w:val="-3"/>
          <w:w w:val="109"/>
          <w:sz w:val="24"/>
          <w:szCs w:val="24"/>
        </w:rPr>
        <w:lastRenderedPageBreak/>
        <w:t>P</w:t>
      </w:r>
      <w:r>
        <w:rPr>
          <w:spacing w:val="1"/>
          <w:w w:val="109"/>
          <w:sz w:val="24"/>
          <w:szCs w:val="24"/>
        </w:rPr>
        <w:t>e</w:t>
      </w:r>
      <w:r>
        <w:rPr>
          <w:spacing w:val="-1"/>
          <w:w w:val="109"/>
          <w:sz w:val="24"/>
          <w:szCs w:val="24"/>
        </w:rPr>
        <w:t>rc</w:t>
      </w:r>
      <w:r>
        <w:rPr>
          <w:w w:val="109"/>
          <w:sz w:val="24"/>
          <w:szCs w:val="24"/>
        </w:rPr>
        <w:t>o</w:t>
      </w:r>
      <w:r>
        <w:rPr>
          <w:spacing w:val="1"/>
          <w:w w:val="109"/>
          <w:sz w:val="24"/>
          <w:szCs w:val="24"/>
        </w:rPr>
        <w:t>b</w:t>
      </w:r>
      <w:r>
        <w:rPr>
          <w:w w:val="109"/>
          <w:sz w:val="24"/>
          <w:szCs w:val="24"/>
        </w:rPr>
        <w:t>aan</w:t>
      </w:r>
      <w:r>
        <w:rPr>
          <w:spacing w:val="-4"/>
          <w:w w:val="109"/>
          <w:sz w:val="24"/>
          <w:szCs w:val="24"/>
        </w:rPr>
        <w:t xml:space="preserve"> </w:t>
      </w:r>
      <w:r>
        <w:rPr>
          <w:sz w:val="24"/>
          <w:szCs w:val="24"/>
        </w:rPr>
        <w:t>A.</w:t>
      </w:r>
    </w:p>
    <w:p w:rsidR="006D35C7" w:rsidRDefault="006D35C7">
      <w:pPr>
        <w:spacing w:before="4" w:line="120" w:lineRule="exact"/>
        <w:rPr>
          <w:sz w:val="13"/>
          <w:szCs w:val="13"/>
        </w:rPr>
      </w:pPr>
    </w:p>
    <w:p w:rsidR="006D35C7" w:rsidRDefault="00C233BA">
      <w:pPr>
        <w:spacing w:line="260" w:lineRule="exact"/>
        <w:ind w:left="927" w:right="-56"/>
        <w:rPr>
          <w:sz w:val="24"/>
          <w:szCs w:val="24"/>
        </w:rPr>
      </w:pPr>
      <w:r>
        <w:rPr>
          <w:position w:val="-1"/>
          <w:sz w:val="24"/>
          <w:szCs w:val="24"/>
        </w:rPr>
        <w:t>Pada</w:t>
      </w:r>
      <w:r>
        <w:rPr>
          <w:spacing w:val="42"/>
          <w:position w:val="-1"/>
          <w:sz w:val="24"/>
          <w:szCs w:val="24"/>
        </w:rPr>
        <w:t xml:space="preserve"> </w:t>
      </w:r>
      <w:r>
        <w:rPr>
          <w:position w:val="-1"/>
          <w:sz w:val="24"/>
          <w:szCs w:val="24"/>
        </w:rPr>
        <w:t>percoba</w:t>
      </w:r>
      <w:r>
        <w:rPr>
          <w:spacing w:val="-2"/>
          <w:position w:val="-1"/>
          <w:sz w:val="24"/>
          <w:szCs w:val="24"/>
        </w:rPr>
        <w:t>a</w:t>
      </w:r>
      <w:r>
        <w:rPr>
          <w:position w:val="-1"/>
          <w:sz w:val="24"/>
          <w:szCs w:val="24"/>
        </w:rPr>
        <w:t>n</w:t>
      </w:r>
      <w:r>
        <w:rPr>
          <w:spacing w:val="46"/>
          <w:position w:val="-1"/>
          <w:sz w:val="24"/>
          <w:szCs w:val="24"/>
        </w:rPr>
        <w:t xml:space="preserve"> </w:t>
      </w:r>
      <w:r>
        <w:rPr>
          <w:position w:val="-1"/>
          <w:sz w:val="24"/>
          <w:szCs w:val="24"/>
        </w:rPr>
        <w:t>kali</w:t>
      </w:r>
      <w:r>
        <w:rPr>
          <w:spacing w:val="43"/>
          <w:position w:val="-1"/>
          <w:sz w:val="24"/>
          <w:szCs w:val="24"/>
        </w:rPr>
        <w:t xml:space="preserve"> </w:t>
      </w:r>
      <w:r>
        <w:rPr>
          <w:position w:val="-1"/>
          <w:sz w:val="24"/>
          <w:szCs w:val="24"/>
        </w:rPr>
        <w:t>ini,</w:t>
      </w:r>
    </w:p>
    <w:p w:rsidR="006D35C7" w:rsidRDefault="00C233BA">
      <w:pPr>
        <w:spacing w:line="200" w:lineRule="exact"/>
      </w:pPr>
      <w:r>
        <w:br w:type="column"/>
      </w:r>
    </w:p>
    <w:p w:rsidR="006D35C7" w:rsidRDefault="006D35C7">
      <w:pPr>
        <w:spacing w:before="19" w:line="220" w:lineRule="exact"/>
        <w:rPr>
          <w:sz w:val="22"/>
          <w:szCs w:val="22"/>
        </w:rPr>
      </w:pPr>
    </w:p>
    <w:p w:rsidR="006D35C7" w:rsidRDefault="00C233BA">
      <w:pPr>
        <w:spacing w:line="260" w:lineRule="exact"/>
        <w:rPr>
          <w:sz w:val="24"/>
          <w:szCs w:val="24"/>
        </w:rPr>
        <w:sectPr w:rsidR="006D35C7">
          <w:type w:val="continuous"/>
          <w:pgSz w:w="11920" w:h="16840"/>
          <w:pgMar w:top="1180" w:right="1320" w:bottom="280" w:left="940" w:header="720" w:footer="720" w:gutter="0"/>
          <w:cols w:num="2" w:space="720" w:equalWidth="0">
            <w:col w:w="3363" w:space="104"/>
            <w:col w:w="6193"/>
          </w:cols>
        </w:sectPr>
      </w:pPr>
      <w:proofErr w:type="gramStart"/>
      <w:r>
        <w:rPr>
          <w:position w:val="-1"/>
          <w:sz w:val="24"/>
          <w:szCs w:val="24"/>
        </w:rPr>
        <w:t>ak</w:t>
      </w:r>
      <w:r>
        <w:rPr>
          <w:spacing w:val="-2"/>
          <w:position w:val="-1"/>
          <w:sz w:val="24"/>
          <w:szCs w:val="24"/>
        </w:rPr>
        <w:t>a</w:t>
      </w:r>
      <w:r>
        <w:rPr>
          <w:position w:val="-1"/>
          <w:sz w:val="24"/>
          <w:szCs w:val="24"/>
        </w:rPr>
        <w:t>n</w:t>
      </w:r>
      <w:proofErr w:type="gramEnd"/>
      <w:r>
        <w:rPr>
          <w:spacing w:val="43"/>
          <w:position w:val="-1"/>
          <w:sz w:val="24"/>
          <w:szCs w:val="24"/>
        </w:rPr>
        <w:t xml:space="preserve"> </w:t>
      </w:r>
      <w:r>
        <w:rPr>
          <w:position w:val="-1"/>
          <w:sz w:val="24"/>
          <w:szCs w:val="24"/>
        </w:rPr>
        <w:t>dico</w:t>
      </w:r>
      <w:r>
        <w:rPr>
          <w:spacing w:val="2"/>
          <w:position w:val="-1"/>
          <w:sz w:val="24"/>
          <w:szCs w:val="24"/>
        </w:rPr>
        <w:t>b</w:t>
      </w:r>
      <w:r>
        <w:rPr>
          <w:position w:val="-1"/>
          <w:sz w:val="24"/>
          <w:szCs w:val="24"/>
        </w:rPr>
        <w:t>a</w:t>
      </w:r>
      <w:r>
        <w:rPr>
          <w:spacing w:val="42"/>
          <w:position w:val="-1"/>
          <w:sz w:val="24"/>
          <w:szCs w:val="24"/>
        </w:rPr>
        <w:t xml:space="preserve"> </w:t>
      </w:r>
      <w:r>
        <w:rPr>
          <w:position w:val="-1"/>
          <w:sz w:val="24"/>
          <w:szCs w:val="24"/>
        </w:rPr>
        <w:t>untuk</w:t>
      </w:r>
      <w:r>
        <w:rPr>
          <w:spacing w:val="44"/>
          <w:position w:val="-1"/>
          <w:sz w:val="24"/>
          <w:szCs w:val="24"/>
        </w:rPr>
        <w:t xml:space="preserve"> </w:t>
      </w:r>
      <w:r>
        <w:rPr>
          <w:position w:val="-1"/>
          <w:sz w:val="24"/>
          <w:szCs w:val="24"/>
        </w:rPr>
        <w:t>m</w:t>
      </w:r>
      <w:r>
        <w:rPr>
          <w:spacing w:val="2"/>
          <w:position w:val="-1"/>
          <w:sz w:val="24"/>
          <w:szCs w:val="24"/>
        </w:rPr>
        <w:t>e</w:t>
      </w:r>
      <w:r>
        <w:rPr>
          <w:position w:val="-1"/>
          <w:sz w:val="24"/>
          <w:szCs w:val="24"/>
        </w:rPr>
        <w:t>n</w:t>
      </w:r>
      <w:r>
        <w:rPr>
          <w:spacing w:val="-2"/>
          <w:position w:val="-1"/>
          <w:sz w:val="24"/>
          <w:szCs w:val="24"/>
        </w:rPr>
        <w:t>g</w:t>
      </w:r>
      <w:r>
        <w:rPr>
          <w:position w:val="-1"/>
          <w:sz w:val="24"/>
          <w:szCs w:val="24"/>
        </w:rPr>
        <w:t>hubu</w:t>
      </w:r>
      <w:r>
        <w:rPr>
          <w:spacing w:val="2"/>
          <w:position w:val="-1"/>
          <w:sz w:val="24"/>
          <w:szCs w:val="24"/>
        </w:rPr>
        <w:t>n</w:t>
      </w:r>
      <w:r>
        <w:rPr>
          <w:spacing w:val="-2"/>
          <w:position w:val="-1"/>
          <w:sz w:val="24"/>
          <w:szCs w:val="24"/>
        </w:rPr>
        <w:t>g</w:t>
      </w:r>
      <w:r>
        <w:rPr>
          <w:position w:val="-1"/>
          <w:sz w:val="24"/>
          <w:szCs w:val="24"/>
        </w:rPr>
        <w:t>kan</w:t>
      </w:r>
      <w:r>
        <w:rPr>
          <w:spacing w:val="45"/>
          <w:position w:val="-1"/>
          <w:sz w:val="24"/>
          <w:szCs w:val="24"/>
        </w:rPr>
        <w:t xml:space="preserve"> </w:t>
      </w:r>
      <w:r>
        <w:rPr>
          <w:position w:val="-1"/>
          <w:sz w:val="24"/>
          <w:szCs w:val="24"/>
        </w:rPr>
        <w:t>2</w:t>
      </w:r>
      <w:r>
        <w:rPr>
          <w:spacing w:val="43"/>
          <w:position w:val="-1"/>
          <w:sz w:val="24"/>
          <w:szCs w:val="24"/>
        </w:rPr>
        <w:t xml:space="preserve"> </w:t>
      </w:r>
      <w:r>
        <w:rPr>
          <w:spacing w:val="1"/>
          <w:position w:val="-1"/>
          <w:sz w:val="24"/>
          <w:szCs w:val="24"/>
        </w:rPr>
        <w:t>a</w:t>
      </w:r>
      <w:r>
        <w:rPr>
          <w:position w:val="-1"/>
          <w:sz w:val="24"/>
          <w:szCs w:val="24"/>
        </w:rPr>
        <w:t>r</w:t>
      </w:r>
      <w:r>
        <w:rPr>
          <w:spacing w:val="2"/>
          <w:position w:val="-1"/>
          <w:sz w:val="24"/>
          <w:szCs w:val="24"/>
        </w:rPr>
        <w:t>d</w:t>
      </w:r>
      <w:r>
        <w:rPr>
          <w:position w:val="-1"/>
          <w:sz w:val="24"/>
          <w:szCs w:val="24"/>
        </w:rPr>
        <w:t>uino</w:t>
      </w:r>
      <w:r>
        <w:rPr>
          <w:spacing w:val="43"/>
          <w:position w:val="-1"/>
          <w:sz w:val="24"/>
          <w:szCs w:val="24"/>
        </w:rPr>
        <w:t xml:space="preserve"> </w:t>
      </w:r>
      <w:r>
        <w:rPr>
          <w:position w:val="-1"/>
          <w:sz w:val="24"/>
          <w:szCs w:val="24"/>
        </w:rPr>
        <w:t>meng</w:t>
      </w:r>
      <w:r>
        <w:rPr>
          <w:spacing w:val="-3"/>
          <w:position w:val="-1"/>
          <w:sz w:val="24"/>
          <w:szCs w:val="24"/>
        </w:rPr>
        <w:t>g</w:t>
      </w:r>
      <w:r>
        <w:rPr>
          <w:position w:val="-1"/>
          <w:sz w:val="24"/>
          <w:szCs w:val="24"/>
        </w:rPr>
        <w:t>u</w:t>
      </w:r>
      <w:r>
        <w:rPr>
          <w:spacing w:val="2"/>
          <w:position w:val="-1"/>
          <w:sz w:val="24"/>
          <w:szCs w:val="24"/>
        </w:rPr>
        <w:t>n</w:t>
      </w:r>
      <w:r>
        <w:rPr>
          <w:position w:val="-1"/>
          <w:sz w:val="24"/>
          <w:szCs w:val="24"/>
        </w:rPr>
        <w:t>ak</w:t>
      </w:r>
      <w:r>
        <w:rPr>
          <w:spacing w:val="-2"/>
          <w:position w:val="-1"/>
          <w:sz w:val="24"/>
          <w:szCs w:val="24"/>
        </w:rPr>
        <w:t>a</w:t>
      </w:r>
      <w:r>
        <w:rPr>
          <w:position w:val="-1"/>
          <w:sz w:val="24"/>
          <w:szCs w:val="24"/>
        </w:rPr>
        <w:t>n</w:t>
      </w:r>
    </w:p>
    <w:p w:rsidR="006D35C7" w:rsidRDefault="006D35C7">
      <w:pPr>
        <w:spacing w:before="2" w:line="140" w:lineRule="exact"/>
        <w:rPr>
          <w:sz w:val="14"/>
          <w:szCs w:val="14"/>
        </w:rPr>
      </w:pPr>
    </w:p>
    <w:p w:rsidR="006D35C7" w:rsidRDefault="00C233BA">
      <w:pPr>
        <w:spacing w:line="360" w:lineRule="auto"/>
        <w:ind w:left="500" w:right="75"/>
        <w:jc w:val="both"/>
        <w:rPr>
          <w:sz w:val="24"/>
          <w:szCs w:val="24"/>
        </w:rPr>
      </w:pPr>
      <w:r>
        <w:rPr>
          <w:spacing w:val="1"/>
          <w:sz w:val="24"/>
          <w:szCs w:val="24"/>
        </w:rPr>
        <w:t>R</w:t>
      </w:r>
      <w:r>
        <w:rPr>
          <w:sz w:val="24"/>
          <w:szCs w:val="24"/>
        </w:rPr>
        <w:t>S485.</w:t>
      </w:r>
      <w:r>
        <w:rPr>
          <w:spacing w:val="4"/>
          <w:sz w:val="24"/>
          <w:szCs w:val="24"/>
        </w:rPr>
        <w:t xml:space="preserve"> </w:t>
      </w:r>
      <w:r>
        <w:rPr>
          <w:sz w:val="24"/>
          <w:szCs w:val="24"/>
        </w:rPr>
        <w:t>Pro</w:t>
      </w:r>
      <w:r>
        <w:rPr>
          <w:spacing w:val="-2"/>
          <w:sz w:val="24"/>
          <w:szCs w:val="24"/>
        </w:rPr>
        <w:t>g</w:t>
      </w:r>
      <w:r>
        <w:rPr>
          <w:sz w:val="24"/>
          <w:szCs w:val="24"/>
        </w:rPr>
        <w:t>r</w:t>
      </w:r>
      <w:r>
        <w:rPr>
          <w:spacing w:val="-2"/>
          <w:sz w:val="24"/>
          <w:szCs w:val="24"/>
        </w:rPr>
        <w:t>a</w:t>
      </w:r>
      <w:r>
        <w:rPr>
          <w:sz w:val="24"/>
          <w:szCs w:val="24"/>
        </w:rPr>
        <w:t>m</w:t>
      </w:r>
      <w:r>
        <w:rPr>
          <w:spacing w:val="9"/>
          <w:sz w:val="24"/>
          <w:szCs w:val="24"/>
        </w:rPr>
        <w:t xml:space="preserve"> </w:t>
      </w:r>
      <w:r>
        <w:rPr>
          <w:spacing w:val="-5"/>
          <w:sz w:val="24"/>
          <w:szCs w:val="24"/>
        </w:rPr>
        <w:t>y</w:t>
      </w:r>
      <w:r>
        <w:rPr>
          <w:sz w:val="24"/>
          <w:szCs w:val="24"/>
        </w:rPr>
        <w:t>a</w:t>
      </w:r>
      <w:r>
        <w:rPr>
          <w:spacing w:val="1"/>
          <w:sz w:val="24"/>
          <w:szCs w:val="24"/>
        </w:rPr>
        <w:t>n</w:t>
      </w:r>
      <w:r>
        <w:rPr>
          <w:sz w:val="24"/>
          <w:szCs w:val="24"/>
        </w:rPr>
        <w:t>g</w:t>
      </w:r>
      <w:r>
        <w:rPr>
          <w:spacing w:val="1"/>
          <w:sz w:val="24"/>
          <w:szCs w:val="24"/>
        </w:rPr>
        <w:t xml:space="preserve"> </w:t>
      </w:r>
      <w:r>
        <w:rPr>
          <w:spacing w:val="2"/>
          <w:sz w:val="24"/>
          <w:szCs w:val="24"/>
        </w:rPr>
        <w:t>d</w:t>
      </w:r>
      <w:r>
        <w:rPr>
          <w:sz w:val="24"/>
          <w:szCs w:val="24"/>
        </w:rPr>
        <w:t>ibuat</w:t>
      </w:r>
      <w:r>
        <w:rPr>
          <w:spacing w:val="3"/>
          <w:sz w:val="24"/>
          <w:szCs w:val="24"/>
        </w:rPr>
        <w:t xml:space="preserve"> </w:t>
      </w:r>
      <w:r>
        <w:rPr>
          <w:sz w:val="24"/>
          <w:szCs w:val="24"/>
        </w:rPr>
        <w:t>di</w:t>
      </w:r>
      <w:r>
        <w:rPr>
          <w:spacing w:val="-2"/>
          <w:sz w:val="24"/>
          <w:szCs w:val="24"/>
        </w:rPr>
        <w:t>g</w:t>
      </w:r>
      <w:r>
        <w:rPr>
          <w:sz w:val="24"/>
          <w:szCs w:val="24"/>
        </w:rPr>
        <w:t>unak</w:t>
      </w:r>
      <w:r>
        <w:rPr>
          <w:spacing w:val="-2"/>
          <w:sz w:val="24"/>
          <w:szCs w:val="24"/>
        </w:rPr>
        <w:t>a</w:t>
      </w:r>
      <w:r>
        <w:rPr>
          <w:sz w:val="24"/>
          <w:szCs w:val="24"/>
        </w:rPr>
        <w:t>n</w:t>
      </w:r>
      <w:r>
        <w:rPr>
          <w:spacing w:val="3"/>
          <w:sz w:val="24"/>
          <w:szCs w:val="24"/>
        </w:rPr>
        <w:t xml:space="preserve"> </w:t>
      </w:r>
      <w:r>
        <w:rPr>
          <w:sz w:val="24"/>
          <w:szCs w:val="24"/>
        </w:rPr>
        <w:t>untuk</w:t>
      </w:r>
      <w:r>
        <w:rPr>
          <w:spacing w:val="4"/>
          <w:sz w:val="24"/>
          <w:szCs w:val="24"/>
        </w:rPr>
        <w:t xml:space="preserve"> </w:t>
      </w:r>
      <w:r>
        <w:rPr>
          <w:spacing w:val="2"/>
          <w:sz w:val="24"/>
          <w:szCs w:val="24"/>
        </w:rPr>
        <w:t>k</w:t>
      </w:r>
      <w:r>
        <w:rPr>
          <w:sz w:val="24"/>
          <w:szCs w:val="24"/>
        </w:rPr>
        <w:t>irim</w:t>
      </w:r>
      <w:r>
        <w:rPr>
          <w:spacing w:val="4"/>
          <w:sz w:val="24"/>
          <w:szCs w:val="24"/>
        </w:rPr>
        <w:t xml:space="preserve"> </w:t>
      </w:r>
      <w:r>
        <w:rPr>
          <w:sz w:val="24"/>
          <w:szCs w:val="24"/>
        </w:rPr>
        <w:t>d</w:t>
      </w:r>
      <w:r>
        <w:rPr>
          <w:spacing w:val="-1"/>
          <w:sz w:val="24"/>
          <w:szCs w:val="24"/>
        </w:rPr>
        <w:t>a</w:t>
      </w:r>
      <w:r>
        <w:rPr>
          <w:sz w:val="24"/>
          <w:szCs w:val="24"/>
        </w:rPr>
        <w:t>ta</w:t>
      </w:r>
      <w:r>
        <w:rPr>
          <w:spacing w:val="2"/>
          <w:sz w:val="24"/>
          <w:szCs w:val="24"/>
        </w:rPr>
        <w:t xml:space="preserve"> </w:t>
      </w:r>
      <w:r>
        <w:rPr>
          <w:sz w:val="24"/>
          <w:szCs w:val="24"/>
        </w:rPr>
        <w:t>d</w:t>
      </w:r>
      <w:r>
        <w:rPr>
          <w:spacing w:val="-1"/>
          <w:sz w:val="24"/>
          <w:szCs w:val="24"/>
        </w:rPr>
        <w:t>ar</w:t>
      </w:r>
      <w:r>
        <w:rPr>
          <w:sz w:val="24"/>
          <w:szCs w:val="24"/>
        </w:rPr>
        <w:t>i</w:t>
      </w:r>
      <w:r>
        <w:rPr>
          <w:spacing w:val="4"/>
          <w:sz w:val="24"/>
          <w:szCs w:val="24"/>
        </w:rPr>
        <w:t xml:space="preserve"> </w:t>
      </w:r>
      <w:r>
        <w:rPr>
          <w:sz w:val="24"/>
          <w:szCs w:val="24"/>
        </w:rPr>
        <w:t>sla</w:t>
      </w:r>
      <w:r>
        <w:rPr>
          <w:spacing w:val="-1"/>
          <w:sz w:val="24"/>
          <w:szCs w:val="24"/>
        </w:rPr>
        <w:t>v</w:t>
      </w:r>
      <w:r>
        <w:rPr>
          <w:sz w:val="24"/>
          <w:szCs w:val="24"/>
        </w:rPr>
        <w:t>e d</w:t>
      </w:r>
      <w:r>
        <w:rPr>
          <w:spacing w:val="2"/>
          <w:sz w:val="24"/>
          <w:szCs w:val="24"/>
        </w:rPr>
        <w:t>a</w:t>
      </w:r>
      <w:r>
        <w:rPr>
          <w:sz w:val="24"/>
          <w:szCs w:val="24"/>
        </w:rPr>
        <w:t>n</w:t>
      </w:r>
      <w:r>
        <w:rPr>
          <w:spacing w:val="5"/>
          <w:sz w:val="24"/>
          <w:szCs w:val="24"/>
        </w:rPr>
        <w:t xml:space="preserve"> </w:t>
      </w:r>
      <w:r>
        <w:rPr>
          <w:sz w:val="24"/>
          <w:szCs w:val="24"/>
        </w:rPr>
        <w:t>terima</w:t>
      </w:r>
      <w:r>
        <w:rPr>
          <w:spacing w:val="2"/>
          <w:sz w:val="24"/>
          <w:szCs w:val="24"/>
        </w:rPr>
        <w:t xml:space="preserve"> </w:t>
      </w:r>
      <w:r>
        <w:rPr>
          <w:sz w:val="24"/>
          <w:szCs w:val="24"/>
        </w:rPr>
        <w:t>data</w:t>
      </w:r>
      <w:r>
        <w:rPr>
          <w:spacing w:val="2"/>
          <w:sz w:val="24"/>
          <w:szCs w:val="24"/>
        </w:rPr>
        <w:t xml:space="preserve"> </w:t>
      </w:r>
      <w:r>
        <w:rPr>
          <w:sz w:val="24"/>
          <w:szCs w:val="24"/>
        </w:rPr>
        <w:t>p</w:t>
      </w:r>
      <w:r>
        <w:rPr>
          <w:spacing w:val="-1"/>
          <w:sz w:val="24"/>
          <w:szCs w:val="24"/>
        </w:rPr>
        <w:t>a</w:t>
      </w:r>
      <w:r>
        <w:rPr>
          <w:sz w:val="24"/>
          <w:szCs w:val="24"/>
        </w:rPr>
        <w:t>da mast</w:t>
      </w:r>
      <w:r>
        <w:rPr>
          <w:spacing w:val="-1"/>
          <w:sz w:val="24"/>
          <w:szCs w:val="24"/>
        </w:rPr>
        <w:t>e</w:t>
      </w:r>
      <w:r>
        <w:rPr>
          <w:sz w:val="24"/>
          <w:szCs w:val="24"/>
        </w:rPr>
        <w:t>r.</w:t>
      </w:r>
      <w:r>
        <w:rPr>
          <w:spacing w:val="11"/>
          <w:sz w:val="24"/>
          <w:szCs w:val="24"/>
        </w:rPr>
        <w:t xml:space="preserve"> </w:t>
      </w:r>
      <w:r>
        <w:rPr>
          <w:sz w:val="24"/>
          <w:szCs w:val="24"/>
        </w:rPr>
        <w:t>Seb</w:t>
      </w:r>
      <w:r>
        <w:rPr>
          <w:spacing w:val="1"/>
          <w:sz w:val="24"/>
          <w:szCs w:val="24"/>
        </w:rPr>
        <w:t>a</w:t>
      </w:r>
      <w:r>
        <w:rPr>
          <w:spacing w:val="-2"/>
          <w:sz w:val="24"/>
          <w:szCs w:val="24"/>
        </w:rPr>
        <w:t>g</w:t>
      </w:r>
      <w:r>
        <w:rPr>
          <w:sz w:val="24"/>
          <w:szCs w:val="24"/>
        </w:rPr>
        <w:t>ai indikat</w:t>
      </w:r>
      <w:r>
        <w:rPr>
          <w:spacing w:val="2"/>
          <w:sz w:val="24"/>
          <w:szCs w:val="24"/>
        </w:rPr>
        <w:t>o</w:t>
      </w:r>
      <w:r>
        <w:rPr>
          <w:sz w:val="24"/>
          <w:szCs w:val="24"/>
        </w:rPr>
        <w:t>r</w:t>
      </w:r>
      <w:r>
        <w:rPr>
          <w:spacing w:val="-1"/>
          <w:sz w:val="24"/>
          <w:szCs w:val="24"/>
        </w:rPr>
        <w:t xml:space="preserve"> </w:t>
      </w:r>
      <w:r>
        <w:rPr>
          <w:sz w:val="24"/>
          <w:szCs w:val="24"/>
        </w:rPr>
        <w:t>be</w:t>
      </w:r>
      <w:r>
        <w:rPr>
          <w:spacing w:val="-2"/>
          <w:sz w:val="24"/>
          <w:szCs w:val="24"/>
        </w:rPr>
        <w:t>r</w:t>
      </w:r>
      <w:r>
        <w:rPr>
          <w:sz w:val="24"/>
          <w:szCs w:val="24"/>
        </w:rPr>
        <w:t>hasil a</w:t>
      </w:r>
      <w:r>
        <w:rPr>
          <w:spacing w:val="2"/>
          <w:sz w:val="24"/>
          <w:szCs w:val="24"/>
        </w:rPr>
        <w:t>t</w:t>
      </w:r>
      <w:r>
        <w:rPr>
          <w:sz w:val="24"/>
          <w:szCs w:val="24"/>
        </w:rPr>
        <w:t>au tidak</w:t>
      </w:r>
      <w:r>
        <w:rPr>
          <w:spacing w:val="4"/>
          <w:sz w:val="24"/>
          <w:szCs w:val="24"/>
        </w:rPr>
        <w:t>n</w:t>
      </w:r>
      <w:r>
        <w:rPr>
          <w:spacing w:val="-5"/>
          <w:sz w:val="24"/>
          <w:szCs w:val="24"/>
        </w:rPr>
        <w:t>y</w:t>
      </w:r>
      <w:r>
        <w:rPr>
          <w:sz w:val="24"/>
          <w:szCs w:val="24"/>
        </w:rPr>
        <w:t xml:space="preserve">a </w:t>
      </w:r>
      <w:r>
        <w:rPr>
          <w:spacing w:val="1"/>
          <w:sz w:val="24"/>
          <w:szCs w:val="24"/>
        </w:rPr>
        <w:t>d</w:t>
      </w:r>
      <w:r>
        <w:rPr>
          <w:spacing w:val="-1"/>
          <w:sz w:val="24"/>
          <w:szCs w:val="24"/>
        </w:rPr>
        <w:t>a</w:t>
      </w:r>
      <w:r>
        <w:rPr>
          <w:sz w:val="24"/>
          <w:szCs w:val="24"/>
        </w:rPr>
        <w:t>ta</w:t>
      </w:r>
      <w:r>
        <w:rPr>
          <w:spacing w:val="4"/>
          <w:sz w:val="24"/>
          <w:szCs w:val="24"/>
        </w:rPr>
        <w:t xml:space="preserve"> </w:t>
      </w:r>
      <w:r>
        <w:rPr>
          <w:spacing w:val="-5"/>
          <w:sz w:val="24"/>
          <w:szCs w:val="24"/>
        </w:rPr>
        <w:t>y</w:t>
      </w:r>
      <w:r>
        <w:rPr>
          <w:sz w:val="24"/>
          <w:szCs w:val="24"/>
        </w:rPr>
        <w:t>a</w:t>
      </w:r>
      <w:r>
        <w:rPr>
          <w:spacing w:val="1"/>
          <w:sz w:val="24"/>
          <w:szCs w:val="24"/>
        </w:rPr>
        <w:t>n</w:t>
      </w:r>
      <w:r>
        <w:rPr>
          <w:sz w:val="24"/>
          <w:szCs w:val="24"/>
        </w:rPr>
        <w:t>g</w:t>
      </w:r>
      <w:r>
        <w:rPr>
          <w:spacing w:val="-2"/>
          <w:sz w:val="24"/>
          <w:szCs w:val="24"/>
        </w:rPr>
        <w:t xml:space="preserve"> </w:t>
      </w:r>
      <w:r>
        <w:rPr>
          <w:sz w:val="24"/>
          <w:szCs w:val="24"/>
        </w:rPr>
        <w:t>dikirim</w:t>
      </w:r>
      <w:r>
        <w:rPr>
          <w:spacing w:val="1"/>
          <w:sz w:val="24"/>
          <w:szCs w:val="24"/>
        </w:rPr>
        <w:t xml:space="preserve"> </w:t>
      </w:r>
      <w:r>
        <w:rPr>
          <w:sz w:val="24"/>
          <w:szCs w:val="24"/>
        </w:rPr>
        <w:t>dan dit</w:t>
      </w:r>
      <w:r>
        <w:rPr>
          <w:spacing w:val="4"/>
          <w:sz w:val="24"/>
          <w:szCs w:val="24"/>
        </w:rPr>
        <w:t>e</w:t>
      </w:r>
      <w:r>
        <w:rPr>
          <w:sz w:val="24"/>
          <w:szCs w:val="24"/>
        </w:rPr>
        <w:t>rim</w:t>
      </w:r>
      <w:r>
        <w:rPr>
          <w:spacing w:val="-1"/>
          <w:sz w:val="24"/>
          <w:szCs w:val="24"/>
        </w:rPr>
        <w:t>a</w:t>
      </w:r>
      <w:r>
        <w:rPr>
          <w:sz w:val="24"/>
          <w:szCs w:val="24"/>
        </w:rPr>
        <w:t>, a</w:t>
      </w:r>
      <w:r>
        <w:rPr>
          <w:spacing w:val="-2"/>
          <w:sz w:val="24"/>
          <w:szCs w:val="24"/>
        </w:rPr>
        <w:t>r</w:t>
      </w:r>
      <w:r>
        <w:rPr>
          <w:sz w:val="24"/>
          <w:szCs w:val="24"/>
        </w:rPr>
        <w:t>duino</w:t>
      </w:r>
      <w:r>
        <w:rPr>
          <w:spacing w:val="5"/>
          <w:sz w:val="24"/>
          <w:szCs w:val="24"/>
        </w:rPr>
        <w:t xml:space="preserve"> </w:t>
      </w:r>
      <w:r>
        <w:rPr>
          <w:spacing w:val="-5"/>
          <w:sz w:val="24"/>
          <w:szCs w:val="24"/>
        </w:rPr>
        <w:t>y</w:t>
      </w:r>
      <w:r>
        <w:rPr>
          <w:sz w:val="24"/>
          <w:szCs w:val="24"/>
        </w:rPr>
        <w:t>a</w:t>
      </w:r>
      <w:r>
        <w:rPr>
          <w:spacing w:val="1"/>
          <w:sz w:val="24"/>
          <w:szCs w:val="24"/>
        </w:rPr>
        <w:t>n</w:t>
      </w:r>
      <w:r>
        <w:rPr>
          <w:sz w:val="24"/>
          <w:szCs w:val="24"/>
        </w:rPr>
        <w:t>g be</w:t>
      </w:r>
      <w:r>
        <w:rPr>
          <w:spacing w:val="-2"/>
          <w:sz w:val="24"/>
          <w:szCs w:val="24"/>
        </w:rPr>
        <w:t>r</w:t>
      </w:r>
      <w:r>
        <w:rPr>
          <w:sz w:val="24"/>
          <w:szCs w:val="24"/>
        </w:rPr>
        <w:t>fu</w:t>
      </w:r>
      <w:r>
        <w:rPr>
          <w:spacing w:val="2"/>
          <w:sz w:val="24"/>
          <w:szCs w:val="24"/>
        </w:rPr>
        <w:t>n</w:t>
      </w:r>
      <w:r>
        <w:rPr>
          <w:spacing w:val="-2"/>
          <w:sz w:val="24"/>
          <w:szCs w:val="24"/>
        </w:rPr>
        <w:t>g</w:t>
      </w:r>
      <w:r>
        <w:rPr>
          <w:sz w:val="24"/>
          <w:szCs w:val="24"/>
        </w:rPr>
        <w:t>si seb</w:t>
      </w:r>
      <w:r>
        <w:rPr>
          <w:spacing w:val="1"/>
          <w:sz w:val="24"/>
          <w:szCs w:val="24"/>
        </w:rPr>
        <w:t>a</w:t>
      </w:r>
      <w:r>
        <w:rPr>
          <w:sz w:val="24"/>
          <w:szCs w:val="24"/>
        </w:rPr>
        <w:t>gai p</w:t>
      </w:r>
      <w:r>
        <w:rPr>
          <w:spacing w:val="-1"/>
          <w:sz w:val="24"/>
          <w:szCs w:val="24"/>
        </w:rPr>
        <w:t>e</w:t>
      </w:r>
      <w:r>
        <w:rPr>
          <w:sz w:val="24"/>
          <w:szCs w:val="24"/>
        </w:rPr>
        <w:t>n</w:t>
      </w:r>
      <w:r>
        <w:rPr>
          <w:spacing w:val="1"/>
          <w:sz w:val="24"/>
          <w:szCs w:val="24"/>
        </w:rPr>
        <w:t>e</w:t>
      </w:r>
      <w:r>
        <w:rPr>
          <w:sz w:val="24"/>
          <w:szCs w:val="24"/>
        </w:rPr>
        <w:t>rima d</w:t>
      </w:r>
      <w:r>
        <w:rPr>
          <w:spacing w:val="-2"/>
          <w:sz w:val="24"/>
          <w:szCs w:val="24"/>
        </w:rPr>
        <w:t>a</w:t>
      </w:r>
      <w:r>
        <w:rPr>
          <w:sz w:val="24"/>
          <w:szCs w:val="24"/>
        </w:rPr>
        <w:t>ta terhubu</w:t>
      </w:r>
      <w:r>
        <w:rPr>
          <w:spacing w:val="1"/>
          <w:sz w:val="24"/>
          <w:szCs w:val="24"/>
        </w:rPr>
        <w:t>n</w:t>
      </w:r>
      <w:r>
        <w:rPr>
          <w:sz w:val="24"/>
          <w:szCs w:val="24"/>
        </w:rPr>
        <w:t>g</w:t>
      </w:r>
      <w:r>
        <w:rPr>
          <w:spacing w:val="-2"/>
          <w:sz w:val="24"/>
          <w:szCs w:val="24"/>
        </w:rPr>
        <w:t xml:space="preserve"> </w:t>
      </w:r>
      <w:r>
        <w:rPr>
          <w:spacing w:val="2"/>
          <w:sz w:val="24"/>
          <w:szCs w:val="24"/>
        </w:rPr>
        <w:t>d</w:t>
      </w:r>
      <w:r>
        <w:rPr>
          <w:sz w:val="24"/>
          <w:szCs w:val="24"/>
        </w:rPr>
        <w:t>e</w:t>
      </w:r>
      <w:r>
        <w:rPr>
          <w:spacing w:val="1"/>
          <w:sz w:val="24"/>
          <w:szCs w:val="24"/>
        </w:rPr>
        <w:t>n</w:t>
      </w:r>
      <w:r>
        <w:rPr>
          <w:spacing w:val="-2"/>
          <w:sz w:val="24"/>
          <w:szCs w:val="24"/>
        </w:rPr>
        <w:t>g</w:t>
      </w:r>
      <w:r>
        <w:rPr>
          <w:spacing w:val="1"/>
          <w:sz w:val="24"/>
          <w:szCs w:val="24"/>
        </w:rPr>
        <w:t>a</w:t>
      </w:r>
      <w:r>
        <w:rPr>
          <w:sz w:val="24"/>
          <w:szCs w:val="24"/>
        </w:rPr>
        <w:t>n se</w:t>
      </w:r>
      <w:r>
        <w:rPr>
          <w:spacing w:val="-1"/>
          <w:sz w:val="24"/>
          <w:szCs w:val="24"/>
        </w:rPr>
        <w:t>r</w:t>
      </w:r>
      <w:r>
        <w:rPr>
          <w:sz w:val="24"/>
          <w:szCs w:val="24"/>
        </w:rPr>
        <w:t>ial moni</w:t>
      </w:r>
      <w:r>
        <w:rPr>
          <w:spacing w:val="1"/>
          <w:sz w:val="24"/>
          <w:szCs w:val="24"/>
        </w:rPr>
        <w:t>t</w:t>
      </w:r>
      <w:r>
        <w:rPr>
          <w:sz w:val="24"/>
          <w:szCs w:val="24"/>
        </w:rPr>
        <w:t>or</w:t>
      </w:r>
      <w:r>
        <w:rPr>
          <w:spacing w:val="2"/>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z w:val="24"/>
          <w:szCs w:val="24"/>
        </w:rPr>
        <w:t>ada</w:t>
      </w:r>
      <w:r>
        <w:rPr>
          <w:spacing w:val="2"/>
          <w:sz w:val="24"/>
          <w:szCs w:val="24"/>
        </w:rPr>
        <w:t xml:space="preserve"> </w:t>
      </w:r>
      <w:r>
        <w:rPr>
          <w:sz w:val="24"/>
          <w:szCs w:val="24"/>
        </w:rPr>
        <w:t xml:space="preserve">di </w:t>
      </w:r>
      <w:r>
        <w:rPr>
          <w:spacing w:val="2"/>
          <w:sz w:val="24"/>
          <w:szCs w:val="24"/>
        </w:rPr>
        <w:t>P</w:t>
      </w:r>
      <w:r>
        <w:rPr>
          <w:sz w:val="24"/>
          <w:szCs w:val="24"/>
        </w:rPr>
        <w:t>C.</w:t>
      </w:r>
    </w:p>
    <w:p w:rsidR="006D35C7" w:rsidRDefault="00C233BA">
      <w:pPr>
        <w:spacing w:before="6"/>
        <w:ind w:left="927"/>
        <w:rPr>
          <w:sz w:val="24"/>
          <w:szCs w:val="24"/>
        </w:rPr>
      </w:pPr>
      <w:r>
        <w:rPr>
          <w:sz w:val="24"/>
          <w:szCs w:val="24"/>
        </w:rPr>
        <w:t>Ag</w:t>
      </w:r>
      <w:r>
        <w:rPr>
          <w:spacing w:val="-1"/>
          <w:sz w:val="24"/>
          <w:szCs w:val="24"/>
        </w:rPr>
        <w:t>a</w:t>
      </w:r>
      <w:r>
        <w:rPr>
          <w:sz w:val="24"/>
          <w:szCs w:val="24"/>
        </w:rPr>
        <w:t>r</w:t>
      </w:r>
      <w:r>
        <w:rPr>
          <w:spacing w:val="38"/>
          <w:sz w:val="24"/>
          <w:szCs w:val="24"/>
        </w:rPr>
        <w:t xml:space="preserve"> </w:t>
      </w:r>
      <w:r>
        <w:rPr>
          <w:sz w:val="24"/>
          <w:szCs w:val="24"/>
        </w:rPr>
        <w:t>komunikasi</w:t>
      </w:r>
      <w:r>
        <w:rPr>
          <w:spacing w:val="39"/>
          <w:sz w:val="24"/>
          <w:szCs w:val="24"/>
        </w:rPr>
        <w:t xml:space="preserve"> </w:t>
      </w:r>
      <w:r>
        <w:rPr>
          <w:sz w:val="24"/>
          <w:szCs w:val="24"/>
        </w:rPr>
        <w:t>ant</w:t>
      </w:r>
      <w:r>
        <w:rPr>
          <w:spacing w:val="-1"/>
          <w:sz w:val="24"/>
          <w:szCs w:val="24"/>
        </w:rPr>
        <w:t>a</w:t>
      </w:r>
      <w:r>
        <w:rPr>
          <w:sz w:val="24"/>
          <w:szCs w:val="24"/>
        </w:rPr>
        <w:t>r</w:t>
      </w:r>
      <w:r>
        <w:rPr>
          <w:spacing w:val="40"/>
          <w:sz w:val="24"/>
          <w:szCs w:val="24"/>
        </w:rPr>
        <w:t xml:space="preserve"> </w:t>
      </w:r>
      <w:r>
        <w:rPr>
          <w:sz w:val="24"/>
          <w:szCs w:val="24"/>
        </w:rPr>
        <w:t>a</w:t>
      </w:r>
      <w:r>
        <w:rPr>
          <w:spacing w:val="-2"/>
          <w:sz w:val="24"/>
          <w:szCs w:val="24"/>
        </w:rPr>
        <w:t>r</w:t>
      </w:r>
      <w:r>
        <w:rPr>
          <w:sz w:val="24"/>
          <w:szCs w:val="24"/>
        </w:rPr>
        <w:t>duino</w:t>
      </w:r>
      <w:r>
        <w:rPr>
          <w:spacing w:val="39"/>
          <w:sz w:val="24"/>
          <w:szCs w:val="24"/>
        </w:rPr>
        <w:t xml:space="preserve"> </w:t>
      </w:r>
      <w:r>
        <w:rPr>
          <w:sz w:val="24"/>
          <w:szCs w:val="24"/>
        </w:rPr>
        <w:t>tidak</w:t>
      </w:r>
      <w:r>
        <w:rPr>
          <w:spacing w:val="38"/>
          <w:sz w:val="24"/>
          <w:szCs w:val="24"/>
        </w:rPr>
        <w:t xml:space="preserve"> </w:t>
      </w:r>
      <w:r>
        <w:rPr>
          <w:sz w:val="24"/>
          <w:szCs w:val="24"/>
        </w:rPr>
        <w:t>be</w:t>
      </w:r>
      <w:r>
        <w:rPr>
          <w:spacing w:val="-2"/>
          <w:sz w:val="24"/>
          <w:szCs w:val="24"/>
        </w:rPr>
        <w:t>r</w:t>
      </w:r>
      <w:r>
        <w:rPr>
          <w:sz w:val="24"/>
          <w:szCs w:val="24"/>
        </w:rPr>
        <w:t>b</w:t>
      </w:r>
      <w:r>
        <w:rPr>
          <w:spacing w:val="1"/>
          <w:sz w:val="24"/>
          <w:szCs w:val="24"/>
        </w:rPr>
        <w:t>e</w:t>
      </w:r>
      <w:r>
        <w:rPr>
          <w:sz w:val="24"/>
          <w:szCs w:val="24"/>
        </w:rPr>
        <w:t>ntur</w:t>
      </w:r>
      <w:r>
        <w:rPr>
          <w:spacing w:val="1"/>
          <w:sz w:val="24"/>
          <w:szCs w:val="24"/>
        </w:rPr>
        <w:t>a</w:t>
      </w:r>
      <w:r>
        <w:rPr>
          <w:sz w:val="24"/>
          <w:szCs w:val="24"/>
        </w:rPr>
        <w:t>n</w:t>
      </w:r>
      <w:r>
        <w:rPr>
          <w:spacing w:val="38"/>
          <w:sz w:val="24"/>
          <w:szCs w:val="24"/>
        </w:rPr>
        <w:t xml:space="preserve"> </w:t>
      </w:r>
      <w:r>
        <w:rPr>
          <w:sz w:val="24"/>
          <w:szCs w:val="24"/>
        </w:rPr>
        <w:t>deng</w:t>
      </w:r>
      <w:r>
        <w:rPr>
          <w:spacing w:val="-2"/>
          <w:sz w:val="24"/>
          <w:szCs w:val="24"/>
        </w:rPr>
        <w:t>a</w:t>
      </w:r>
      <w:r>
        <w:rPr>
          <w:sz w:val="24"/>
          <w:szCs w:val="24"/>
        </w:rPr>
        <w:t>n</w:t>
      </w:r>
      <w:r>
        <w:rPr>
          <w:spacing w:val="38"/>
          <w:sz w:val="24"/>
          <w:szCs w:val="24"/>
        </w:rPr>
        <w:t xml:space="preserve"> </w:t>
      </w:r>
      <w:r>
        <w:rPr>
          <w:sz w:val="24"/>
          <w:szCs w:val="24"/>
        </w:rPr>
        <w:t>komunik</w:t>
      </w:r>
      <w:r>
        <w:rPr>
          <w:spacing w:val="2"/>
          <w:sz w:val="24"/>
          <w:szCs w:val="24"/>
        </w:rPr>
        <w:t>a</w:t>
      </w:r>
      <w:r>
        <w:rPr>
          <w:sz w:val="24"/>
          <w:szCs w:val="24"/>
        </w:rPr>
        <w:t>si</w:t>
      </w:r>
      <w:r>
        <w:rPr>
          <w:spacing w:val="39"/>
          <w:sz w:val="24"/>
          <w:szCs w:val="24"/>
        </w:rPr>
        <w:t xml:space="preserve"> </w:t>
      </w:r>
      <w:r>
        <w:rPr>
          <w:sz w:val="24"/>
          <w:szCs w:val="24"/>
        </w:rPr>
        <w:t>ardu</w:t>
      </w:r>
      <w:r>
        <w:rPr>
          <w:spacing w:val="1"/>
          <w:sz w:val="24"/>
          <w:szCs w:val="24"/>
        </w:rPr>
        <w:t>i</w:t>
      </w:r>
      <w:r>
        <w:rPr>
          <w:sz w:val="24"/>
          <w:szCs w:val="24"/>
        </w:rPr>
        <w:t>no</w:t>
      </w:r>
      <w:r>
        <w:rPr>
          <w:spacing w:val="38"/>
          <w:sz w:val="24"/>
          <w:szCs w:val="24"/>
        </w:rPr>
        <w:t xml:space="preserve"> </w:t>
      </w:r>
      <w:r>
        <w:rPr>
          <w:sz w:val="24"/>
          <w:szCs w:val="24"/>
        </w:rPr>
        <w:t>dan</w:t>
      </w:r>
      <w:r>
        <w:rPr>
          <w:spacing w:val="37"/>
          <w:sz w:val="24"/>
          <w:szCs w:val="24"/>
        </w:rPr>
        <w:t xml:space="preserve"> </w:t>
      </w:r>
      <w:r>
        <w:rPr>
          <w:sz w:val="24"/>
          <w:szCs w:val="24"/>
        </w:rPr>
        <w:t>pc,</w:t>
      </w:r>
    </w:p>
    <w:p w:rsidR="006D35C7" w:rsidRDefault="006D35C7">
      <w:pPr>
        <w:spacing w:before="7" w:line="120" w:lineRule="exact"/>
        <w:rPr>
          <w:sz w:val="13"/>
          <w:szCs w:val="13"/>
        </w:rPr>
      </w:pPr>
    </w:p>
    <w:p w:rsidR="006D35C7" w:rsidRDefault="00C233BA">
      <w:pPr>
        <w:spacing w:line="260" w:lineRule="exact"/>
        <w:ind w:left="500" w:right="2332"/>
        <w:jc w:val="both"/>
        <w:rPr>
          <w:sz w:val="24"/>
          <w:szCs w:val="24"/>
        </w:rPr>
      </w:pPr>
      <w:proofErr w:type="gramStart"/>
      <w:r>
        <w:rPr>
          <w:position w:val="-1"/>
          <w:sz w:val="24"/>
          <w:szCs w:val="24"/>
        </w:rPr>
        <w:t>maka</w:t>
      </w:r>
      <w:proofErr w:type="gramEnd"/>
      <w:r>
        <w:rPr>
          <w:spacing w:val="-1"/>
          <w:position w:val="-1"/>
          <w:sz w:val="24"/>
          <w:szCs w:val="24"/>
        </w:rPr>
        <w:t xml:space="preserve"> </w:t>
      </w:r>
      <w:r>
        <w:rPr>
          <w:position w:val="-1"/>
          <w:sz w:val="24"/>
          <w:szCs w:val="24"/>
        </w:rPr>
        <w:t>untuk komun</w:t>
      </w:r>
      <w:r>
        <w:rPr>
          <w:spacing w:val="1"/>
          <w:position w:val="-1"/>
          <w:sz w:val="24"/>
          <w:szCs w:val="24"/>
        </w:rPr>
        <w:t>i</w:t>
      </w:r>
      <w:r>
        <w:rPr>
          <w:position w:val="-1"/>
          <w:sz w:val="24"/>
          <w:szCs w:val="24"/>
        </w:rPr>
        <w:t>kasi master</w:t>
      </w:r>
      <w:r>
        <w:rPr>
          <w:spacing w:val="-2"/>
          <w:position w:val="-1"/>
          <w:sz w:val="24"/>
          <w:szCs w:val="24"/>
        </w:rPr>
        <w:t xml:space="preserve"> </w:t>
      </w:r>
      <w:r>
        <w:rPr>
          <w:position w:val="-1"/>
          <w:sz w:val="24"/>
          <w:szCs w:val="24"/>
        </w:rPr>
        <w:t>ke slave</w:t>
      </w:r>
      <w:r>
        <w:rPr>
          <w:spacing w:val="-2"/>
          <w:position w:val="-1"/>
          <w:sz w:val="24"/>
          <w:szCs w:val="24"/>
        </w:rPr>
        <w:t xml:space="preserve"> </w:t>
      </w:r>
      <w:r>
        <w:rPr>
          <w:spacing w:val="3"/>
          <w:position w:val="-1"/>
          <w:sz w:val="24"/>
          <w:szCs w:val="24"/>
        </w:rPr>
        <w:t>m</w:t>
      </w:r>
      <w:r>
        <w:rPr>
          <w:position w:val="-1"/>
          <w:sz w:val="24"/>
          <w:szCs w:val="24"/>
        </w:rPr>
        <w:t>e</w:t>
      </w:r>
      <w:r>
        <w:rPr>
          <w:spacing w:val="1"/>
          <w:position w:val="-1"/>
          <w:sz w:val="24"/>
          <w:szCs w:val="24"/>
        </w:rPr>
        <w:t>n</w:t>
      </w:r>
      <w:r>
        <w:rPr>
          <w:position w:val="-1"/>
          <w:sz w:val="24"/>
          <w:szCs w:val="24"/>
        </w:rPr>
        <w:t>g</w:t>
      </w:r>
      <w:r>
        <w:rPr>
          <w:spacing w:val="-2"/>
          <w:position w:val="-1"/>
          <w:sz w:val="24"/>
          <w:szCs w:val="24"/>
        </w:rPr>
        <w:t>g</w:t>
      </w:r>
      <w:r>
        <w:rPr>
          <w:position w:val="-1"/>
          <w:sz w:val="24"/>
          <w:szCs w:val="24"/>
        </w:rPr>
        <w:t>u</w:t>
      </w:r>
      <w:r>
        <w:rPr>
          <w:spacing w:val="2"/>
          <w:position w:val="-1"/>
          <w:sz w:val="24"/>
          <w:szCs w:val="24"/>
        </w:rPr>
        <w:t>n</w:t>
      </w:r>
      <w:r>
        <w:rPr>
          <w:position w:val="-1"/>
          <w:sz w:val="24"/>
          <w:szCs w:val="24"/>
        </w:rPr>
        <w:t>ak</w:t>
      </w:r>
      <w:r>
        <w:rPr>
          <w:spacing w:val="-2"/>
          <w:position w:val="-1"/>
          <w:sz w:val="24"/>
          <w:szCs w:val="24"/>
        </w:rPr>
        <w:t>a</w:t>
      </w:r>
      <w:r>
        <w:rPr>
          <w:position w:val="-1"/>
          <w:sz w:val="24"/>
          <w:szCs w:val="24"/>
        </w:rPr>
        <w:t>n software serial.</w:t>
      </w:r>
    </w:p>
    <w:p w:rsidR="006D35C7" w:rsidRDefault="006D35C7">
      <w:pPr>
        <w:spacing w:before="3" w:line="120" w:lineRule="exact"/>
        <w:rPr>
          <w:sz w:val="13"/>
          <w:szCs w:val="13"/>
        </w:rPr>
      </w:pPr>
    </w:p>
    <w:p w:rsidR="006D35C7" w:rsidRDefault="006D35C7">
      <w:pPr>
        <w:spacing w:line="200" w:lineRule="exact"/>
      </w:pPr>
    </w:p>
    <w:p w:rsidR="006D35C7" w:rsidRDefault="006D35C7">
      <w:pPr>
        <w:spacing w:line="200" w:lineRule="exact"/>
      </w:pPr>
    </w:p>
    <w:p w:rsidR="006D35C7" w:rsidRDefault="00C233BA">
      <w:pPr>
        <w:spacing w:before="29"/>
        <w:ind w:left="860"/>
        <w:rPr>
          <w:sz w:val="24"/>
          <w:szCs w:val="24"/>
        </w:rPr>
      </w:pPr>
      <w:r>
        <w:rPr>
          <w:spacing w:val="-3"/>
          <w:w w:val="110"/>
          <w:sz w:val="24"/>
          <w:szCs w:val="24"/>
        </w:rPr>
        <w:t>P</w:t>
      </w:r>
      <w:r>
        <w:rPr>
          <w:w w:val="110"/>
          <w:sz w:val="24"/>
          <w:szCs w:val="24"/>
        </w:rPr>
        <w:t>ro</w:t>
      </w:r>
      <w:r>
        <w:rPr>
          <w:spacing w:val="2"/>
          <w:w w:val="110"/>
          <w:sz w:val="24"/>
          <w:szCs w:val="24"/>
        </w:rPr>
        <w:t>s</w:t>
      </w:r>
      <w:r>
        <w:rPr>
          <w:w w:val="110"/>
          <w:sz w:val="24"/>
          <w:szCs w:val="24"/>
        </w:rPr>
        <w:t xml:space="preserve">edur </w:t>
      </w:r>
      <w:proofErr w:type="gramStart"/>
      <w:r>
        <w:rPr>
          <w:spacing w:val="-3"/>
          <w:w w:val="110"/>
          <w:sz w:val="24"/>
          <w:szCs w:val="24"/>
        </w:rPr>
        <w:t>P</w:t>
      </w:r>
      <w:r>
        <w:rPr>
          <w:w w:val="110"/>
          <w:sz w:val="24"/>
          <w:szCs w:val="24"/>
        </w:rPr>
        <w:t>raktik</w:t>
      </w:r>
      <w:r>
        <w:rPr>
          <w:spacing w:val="2"/>
          <w:w w:val="110"/>
          <w:sz w:val="24"/>
          <w:szCs w:val="24"/>
        </w:rPr>
        <w:t>u</w:t>
      </w:r>
      <w:r>
        <w:rPr>
          <w:w w:val="110"/>
          <w:sz w:val="24"/>
          <w:szCs w:val="24"/>
        </w:rPr>
        <w:t>m</w:t>
      </w:r>
      <w:r>
        <w:rPr>
          <w:spacing w:val="5"/>
          <w:w w:val="110"/>
          <w:sz w:val="24"/>
          <w:szCs w:val="24"/>
        </w:rPr>
        <w:t xml:space="preserve"> </w:t>
      </w:r>
      <w:r>
        <w:rPr>
          <w:w w:val="120"/>
          <w:sz w:val="24"/>
          <w:szCs w:val="24"/>
        </w:rPr>
        <w:t>:</w:t>
      </w:r>
      <w:proofErr w:type="gramEnd"/>
    </w:p>
    <w:p w:rsidR="006D35C7" w:rsidRDefault="006D35C7">
      <w:pPr>
        <w:spacing w:before="4" w:line="120" w:lineRule="exact"/>
        <w:rPr>
          <w:sz w:val="13"/>
          <w:szCs w:val="13"/>
        </w:rPr>
      </w:pPr>
    </w:p>
    <w:p w:rsidR="006D35C7" w:rsidRDefault="00C233BA">
      <w:pPr>
        <w:ind w:left="860"/>
        <w:rPr>
          <w:sz w:val="24"/>
          <w:szCs w:val="24"/>
        </w:rPr>
        <w:sectPr w:rsidR="006D35C7">
          <w:type w:val="continuous"/>
          <w:pgSz w:w="11920" w:h="16840"/>
          <w:pgMar w:top="1180" w:right="1320" w:bottom="280" w:left="940" w:header="720" w:footer="720" w:gutter="0"/>
          <w:cols w:space="720"/>
        </w:sectPr>
      </w:pPr>
      <w:r>
        <w:rPr>
          <w:sz w:val="24"/>
          <w:szCs w:val="24"/>
        </w:rPr>
        <w:t xml:space="preserve">1.   </w:t>
      </w:r>
      <w:r>
        <w:rPr>
          <w:spacing w:val="-2"/>
          <w:sz w:val="24"/>
          <w:szCs w:val="24"/>
        </w:rPr>
        <w:t>B</w:t>
      </w:r>
      <w:r>
        <w:rPr>
          <w:sz w:val="24"/>
          <w:szCs w:val="24"/>
        </w:rPr>
        <w:t>uatlah ra</w:t>
      </w:r>
      <w:r>
        <w:rPr>
          <w:spacing w:val="2"/>
          <w:sz w:val="24"/>
          <w:szCs w:val="24"/>
        </w:rPr>
        <w:t>n</w:t>
      </w:r>
      <w:r>
        <w:rPr>
          <w:spacing w:val="-2"/>
          <w:sz w:val="24"/>
          <w:szCs w:val="24"/>
        </w:rPr>
        <w:t>g</w:t>
      </w:r>
      <w:r>
        <w:rPr>
          <w:sz w:val="24"/>
          <w:szCs w:val="24"/>
        </w:rPr>
        <w:t>kai</w:t>
      </w:r>
      <w:r>
        <w:rPr>
          <w:spacing w:val="-1"/>
          <w:sz w:val="24"/>
          <w:szCs w:val="24"/>
        </w:rPr>
        <w:t>a</w:t>
      </w:r>
      <w:r>
        <w:rPr>
          <w:sz w:val="24"/>
          <w:szCs w:val="24"/>
        </w:rPr>
        <w:t xml:space="preserve">n </w:t>
      </w:r>
      <w:r>
        <w:rPr>
          <w:spacing w:val="3"/>
          <w:sz w:val="24"/>
          <w:szCs w:val="24"/>
        </w:rPr>
        <w:t>s</w:t>
      </w:r>
      <w:r>
        <w:rPr>
          <w:sz w:val="24"/>
          <w:szCs w:val="24"/>
        </w:rPr>
        <w:t>ep</w:t>
      </w:r>
      <w:r>
        <w:rPr>
          <w:spacing w:val="-2"/>
          <w:sz w:val="24"/>
          <w:szCs w:val="24"/>
        </w:rPr>
        <w:t>e</w:t>
      </w:r>
      <w:r>
        <w:rPr>
          <w:sz w:val="24"/>
          <w:szCs w:val="24"/>
        </w:rPr>
        <w:t>rti</w:t>
      </w:r>
      <w:r>
        <w:rPr>
          <w:spacing w:val="3"/>
          <w:sz w:val="24"/>
          <w:szCs w:val="24"/>
        </w:rPr>
        <w:t xml:space="preserve"> </w:t>
      </w:r>
      <w:r>
        <w:rPr>
          <w:sz w:val="24"/>
          <w:szCs w:val="24"/>
        </w:rPr>
        <w:t>G</w:t>
      </w:r>
      <w:r>
        <w:rPr>
          <w:spacing w:val="-1"/>
          <w:sz w:val="24"/>
          <w:szCs w:val="24"/>
        </w:rPr>
        <w:t>a</w:t>
      </w:r>
      <w:r>
        <w:rPr>
          <w:sz w:val="24"/>
          <w:szCs w:val="24"/>
        </w:rPr>
        <w:t>mbar 1</w:t>
      </w:r>
    </w:p>
    <w:p w:rsidR="006D35C7" w:rsidRDefault="006D35C7">
      <w:pPr>
        <w:spacing w:before="14" w:line="240" w:lineRule="exact"/>
        <w:rPr>
          <w:sz w:val="24"/>
          <w:szCs w:val="24"/>
        </w:rPr>
      </w:pPr>
    </w:p>
    <w:p w:rsidR="006D35C7" w:rsidRDefault="00526198">
      <w:pPr>
        <w:ind w:left="51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30.25pt">
            <v:imagedata r:id="rId9" o:title=""/>
          </v:shape>
        </w:pict>
      </w:r>
    </w:p>
    <w:p w:rsidR="006D35C7" w:rsidRDefault="006D35C7">
      <w:pPr>
        <w:spacing w:before="1" w:line="120" w:lineRule="exact"/>
        <w:rPr>
          <w:sz w:val="13"/>
          <w:szCs w:val="13"/>
        </w:rPr>
      </w:pPr>
    </w:p>
    <w:p w:rsidR="006D35C7" w:rsidRDefault="00C233BA">
      <w:pPr>
        <w:spacing w:line="240" w:lineRule="exact"/>
        <w:ind w:left="3486"/>
        <w:rPr>
          <w:sz w:val="22"/>
          <w:szCs w:val="22"/>
        </w:rPr>
      </w:pPr>
      <w:r>
        <w:rPr>
          <w:position w:val="-1"/>
          <w:sz w:val="22"/>
          <w:szCs w:val="22"/>
        </w:rPr>
        <w:t>Ga</w:t>
      </w:r>
      <w:r>
        <w:rPr>
          <w:spacing w:val="-4"/>
          <w:position w:val="-1"/>
          <w:sz w:val="22"/>
          <w:szCs w:val="22"/>
        </w:rPr>
        <w:t>m</w:t>
      </w:r>
      <w:r>
        <w:rPr>
          <w:position w:val="-1"/>
          <w:sz w:val="22"/>
          <w:szCs w:val="22"/>
        </w:rPr>
        <w:t>bar</w:t>
      </w:r>
      <w:r>
        <w:rPr>
          <w:spacing w:val="1"/>
          <w:position w:val="-1"/>
          <w:sz w:val="22"/>
          <w:szCs w:val="22"/>
        </w:rPr>
        <w:t xml:space="preserve"> </w:t>
      </w:r>
      <w:r>
        <w:rPr>
          <w:position w:val="-1"/>
          <w:sz w:val="22"/>
          <w:szCs w:val="22"/>
        </w:rPr>
        <w:t>1 Ran</w:t>
      </w:r>
      <w:r>
        <w:rPr>
          <w:spacing w:val="-3"/>
          <w:position w:val="-1"/>
          <w:sz w:val="22"/>
          <w:szCs w:val="22"/>
        </w:rPr>
        <w:t>g</w:t>
      </w:r>
      <w:r>
        <w:rPr>
          <w:spacing w:val="-2"/>
          <w:position w:val="-1"/>
          <w:sz w:val="22"/>
          <w:szCs w:val="22"/>
        </w:rPr>
        <w:t>k</w:t>
      </w:r>
      <w:r>
        <w:rPr>
          <w:position w:val="-1"/>
          <w:sz w:val="22"/>
          <w:szCs w:val="22"/>
        </w:rPr>
        <w:t>a</w:t>
      </w:r>
      <w:r>
        <w:rPr>
          <w:spacing w:val="1"/>
          <w:position w:val="-1"/>
          <w:sz w:val="22"/>
          <w:szCs w:val="22"/>
        </w:rPr>
        <w:t>i</w:t>
      </w:r>
      <w:r>
        <w:rPr>
          <w:position w:val="-1"/>
          <w:sz w:val="22"/>
          <w:szCs w:val="22"/>
        </w:rPr>
        <w:t>an Pe</w:t>
      </w:r>
      <w:r>
        <w:rPr>
          <w:spacing w:val="1"/>
          <w:position w:val="-1"/>
          <w:sz w:val="22"/>
          <w:szCs w:val="22"/>
        </w:rPr>
        <w:t>r</w:t>
      </w:r>
      <w:r>
        <w:rPr>
          <w:position w:val="-1"/>
          <w:sz w:val="22"/>
          <w:szCs w:val="22"/>
        </w:rPr>
        <w:t>c</w:t>
      </w:r>
      <w:r>
        <w:rPr>
          <w:spacing w:val="-2"/>
          <w:position w:val="-1"/>
          <w:sz w:val="22"/>
          <w:szCs w:val="22"/>
        </w:rPr>
        <w:t>o</w:t>
      </w:r>
      <w:r>
        <w:rPr>
          <w:position w:val="-1"/>
          <w:sz w:val="22"/>
          <w:szCs w:val="22"/>
        </w:rPr>
        <w:t>baan</w:t>
      </w:r>
      <w:r>
        <w:rPr>
          <w:spacing w:val="1"/>
          <w:position w:val="-1"/>
          <w:sz w:val="22"/>
          <w:szCs w:val="22"/>
        </w:rPr>
        <w:t xml:space="preserve"> </w:t>
      </w:r>
      <w:r>
        <w:rPr>
          <w:position w:val="-1"/>
          <w:sz w:val="22"/>
          <w:szCs w:val="22"/>
        </w:rPr>
        <w:t>A</w:t>
      </w:r>
    </w:p>
    <w:p w:rsidR="006D35C7" w:rsidRDefault="006D35C7">
      <w:pPr>
        <w:spacing w:before="7" w:line="100" w:lineRule="exact"/>
        <w:rPr>
          <w:sz w:val="11"/>
          <w:szCs w:val="11"/>
        </w:rPr>
      </w:pPr>
    </w:p>
    <w:p w:rsidR="006D35C7" w:rsidRDefault="006D35C7">
      <w:pPr>
        <w:spacing w:line="200" w:lineRule="exact"/>
      </w:pPr>
    </w:p>
    <w:p w:rsidR="006D35C7" w:rsidRDefault="006D35C7">
      <w:pPr>
        <w:spacing w:line="200" w:lineRule="exact"/>
      </w:pPr>
    </w:p>
    <w:p w:rsidR="006D35C7" w:rsidRDefault="00C233BA">
      <w:pPr>
        <w:spacing w:before="29"/>
        <w:ind w:left="860"/>
        <w:rPr>
          <w:sz w:val="24"/>
          <w:szCs w:val="24"/>
        </w:rPr>
      </w:pPr>
      <w:r>
        <w:rPr>
          <w:sz w:val="24"/>
          <w:szCs w:val="24"/>
        </w:rPr>
        <w:t>2.   Tuliskan</w:t>
      </w:r>
      <w:r>
        <w:rPr>
          <w:spacing w:val="31"/>
          <w:sz w:val="24"/>
          <w:szCs w:val="24"/>
        </w:rPr>
        <w:t xml:space="preserve"> </w:t>
      </w:r>
      <w:r>
        <w:rPr>
          <w:sz w:val="24"/>
          <w:szCs w:val="24"/>
        </w:rPr>
        <w:t>sin</w:t>
      </w:r>
      <w:r>
        <w:rPr>
          <w:spacing w:val="1"/>
          <w:sz w:val="24"/>
          <w:szCs w:val="24"/>
        </w:rPr>
        <w:t>t</w:t>
      </w:r>
      <w:r>
        <w:rPr>
          <w:sz w:val="24"/>
          <w:szCs w:val="24"/>
        </w:rPr>
        <w:t>aks</w:t>
      </w:r>
      <w:r>
        <w:rPr>
          <w:spacing w:val="30"/>
          <w:sz w:val="24"/>
          <w:szCs w:val="24"/>
        </w:rPr>
        <w:t xml:space="preserve"> </w:t>
      </w:r>
      <w:r>
        <w:rPr>
          <w:sz w:val="24"/>
          <w:szCs w:val="24"/>
        </w:rPr>
        <w:t>prog</w:t>
      </w:r>
      <w:r>
        <w:rPr>
          <w:spacing w:val="-1"/>
          <w:sz w:val="24"/>
          <w:szCs w:val="24"/>
        </w:rPr>
        <w:t>r</w:t>
      </w:r>
      <w:r>
        <w:rPr>
          <w:spacing w:val="1"/>
          <w:sz w:val="24"/>
          <w:szCs w:val="24"/>
        </w:rPr>
        <w:t>a</w:t>
      </w:r>
      <w:r>
        <w:rPr>
          <w:sz w:val="24"/>
          <w:szCs w:val="24"/>
        </w:rPr>
        <w:t>m</w:t>
      </w:r>
      <w:r>
        <w:rPr>
          <w:spacing w:val="32"/>
          <w:sz w:val="24"/>
          <w:szCs w:val="24"/>
        </w:rPr>
        <w:t xml:space="preserve"> </w:t>
      </w:r>
      <w:r>
        <w:rPr>
          <w:sz w:val="24"/>
          <w:szCs w:val="24"/>
        </w:rPr>
        <w:t>be</w:t>
      </w:r>
      <w:r>
        <w:rPr>
          <w:spacing w:val="-2"/>
          <w:sz w:val="24"/>
          <w:szCs w:val="24"/>
        </w:rPr>
        <w:t>r</w:t>
      </w:r>
      <w:r>
        <w:rPr>
          <w:sz w:val="24"/>
          <w:szCs w:val="24"/>
        </w:rPr>
        <w:t>ikut</w:t>
      </w:r>
      <w:r>
        <w:rPr>
          <w:spacing w:val="32"/>
          <w:sz w:val="24"/>
          <w:szCs w:val="24"/>
        </w:rPr>
        <w:t xml:space="preserve"> </w:t>
      </w:r>
      <w:r>
        <w:rPr>
          <w:sz w:val="24"/>
          <w:szCs w:val="24"/>
        </w:rPr>
        <w:t>ini</w:t>
      </w:r>
      <w:r>
        <w:rPr>
          <w:spacing w:val="32"/>
          <w:sz w:val="24"/>
          <w:szCs w:val="24"/>
        </w:rPr>
        <w:t xml:space="preserve"> </w:t>
      </w:r>
      <w:r>
        <w:rPr>
          <w:sz w:val="24"/>
          <w:szCs w:val="24"/>
        </w:rPr>
        <w:t>pada</w:t>
      </w:r>
      <w:r>
        <w:rPr>
          <w:spacing w:val="29"/>
          <w:sz w:val="24"/>
          <w:szCs w:val="24"/>
        </w:rPr>
        <w:t xml:space="preserve"> </w:t>
      </w:r>
      <w:r>
        <w:rPr>
          <w:spacing w:val="2"/>
          <w:sz w:val="24"/>
          <w:szCs w:val="24"/>
        </w:rPr>
        <w:t>A</w:t>
      </w:r>
      <w:r>
        <w:rPr>
          <w:sz w:val="24"/>
          <w:szCs w:val="24"/>
        </w:rPr>
        <w:t>rd</w:t>
      </w:r>
      <w:r>
        <w:rPr>
          <w:spacing w:val="2"/>
          <w:sz w:val="24"/>
          <w:szCs w:val="24"/>
        </w:rPr>
        <w:t>u</w:t>
      </w:r>
      <w:r>
        <w:rPr>
          <w:sz w:val="24"/>
          <w:szCs w:val="24"/>
        </w:rPr>
        <w:t>ino</w:t>
      </w:r>
      <w:r>
        <w:rPr>
          <w:spacing w:val="34"/>
          <w:sz w:val="24"/>
          <w:szCs w:val="24"/>
        </w:rPr>
        <w:t xml:space="preserve"> </w:t>
      </w:r>
      <w:r>
        <w:rPr>
          <w:spacing w:val="-6"/>
          <w:sz w:val="24"/>
          <w:szCs w:val="24"/>
        </w:rPr>
        <w:t>I</w:t>
      </w:r>
      <w:r>
        <w:rPr>
          <w:spacing w:val="2"/>
          <w:sz w:val="24"/>
          <w:szCs w:val="24"/>
        </w:rPr>
        <w:t>D</w:t>
      </w:r>
      <w:r>
        <w:rPr>
          <w:sz w:val="24"/>
          <w:szCs w:val="24"/>
        </w:rPr>
        <w:t>E,</w:t>
      </w:r>
      <w:r>
        <w:rPr>
          <w:spacing w:val="31"/>
          <w:sz w:val="24"/>
          <w:szCs w:val="24"/>
        </w:rPr>
        <w:t xml:space="preserve"> </w:t>
      </w:r>
      <w:r>
        <w:rPr>
          <w:sz w:val="24"/>
          <w:szCs w:val="24"/>
        </w:rPr>
        <w:t>kemud</w:t>
      </w:r>
      <w:r>
        <w:rPr>
          <w:spacing w:val="2"/>
          <w:sz w:val="24"/>
          <w:szCs w:val="24"/>
        </w:rPr>
        <w:t>i</w:t>
      </w:r>
      <w:r>
        <w:rPr>
          <w:sz w:val="24"/>
          <w:szCs w:val="24"/>
        </w:rPr>
        <w:t>an</w:t>
      </w:r>
      <w:r>
        <w:rPr>
          <w:spacing w:val="30"/>
          <w:sz w:val="24"/>
          <w:szCs w:val="24"/>
        </w:rPr>
        <w:t xml:space="preserve"> </w:t>
      </w:r>
      <w:r>
        <w:rPr>
          <w:sz w:val="24"/>
          <w:szCs w:val="24"/>
        </w:rPr>
        <w:t>upl</w:t>
      </w:r>
      <w:r>
        <w:rPr>
          <w:spacing w:val="3"/>
          <w:sz w:val="24"/>
          <w:szCs w:val="24"/>
        </w:rPr>
        <w:t>o</w:t>
      </w:r>
      <w:r>
        <w:rPr>
          <w:sz w:val="24"/>
          <w:szCs w:val="24"/>
        </w:rPr>
        <w:t>ad</w:t>
      </w:r>
      <w:r>
        <w:rPr>
          <w:spacing w:val="45"/>
          <w:sz w:val="24"/>
          <w:szCs w:val="24"/>
        </w:rPr>
        <w:t xml:space="preserve"> </w:t>
      </w:r>
      <w:r>
        <w:rPr>
          <w:sz w:val="24"/>
          <w:szCs w:val="24"/>
        </w:rPr>
        <w:t>prog</w:t>
      </w:r>
      <w:r>
        <w:rPr>
          <w:spacing w:val="-1"/>
          <w:sz w:val="24"/>
          <w:szCs w:val="24"/>
        </w:rPr>
        <w:t>r</w:t>
      </w:r>
      <w:r>
        <w:rPr>
          <w:sz w:val="24"/>
          <w:szCs w:val="24"/>
        </w:rPr>
        <w:t>am</w:t>
      </w:r>
    </w:p>
    <w:p w:rsidR="006D35C7" w:rsidRDefault="006D35C7">
      <w:pPr>
        <w:spacing w:before="7" w:line="120" w:lineRule="exact"/>
        <w:rPr>
          <w:sz w:val="13"/>
          <w:szCs w:val="13"/>
        </w:rPr>
      </w:pPr>
    </w:p>
    <w:p w:rsidR="006D35C7" w:rsidRDefault="00C233BA">
      <w:pPr>
        <w:spacing w:line="260" w:lineRule="exact"/>
        <w:ind w:left="1220"/>
        <w:rPr>
          <w:sz w:val="24"/>
          <w:szCs w:val="24"/>
        </w:rPr>
      </w:pPr>
      <w:proofErr w:type="gramStart"/>
      <w:r>
        <w:rPr>
          <w:position w:val="-1"/>
          <w:sz w:val="24"/>
          <w:szCs w:val="24"/>
        </w:rPr>
        <w:t>ters</w:t>
      </w:r>
      <w:r>
        <w:rPr>
          <w:spacing w:val="-2"/>
          <w:position w:val="-1"/>
          <w:sz w:val="24"/>
          <w:szCs w:val="24"/>
        </w:rPr>
        <w:t>e</w:t>
      </w:r>
      <w:r>
        <w:rPr>
          <w:position w:val="-1"/>
          <w:sz w:val="24"/>
          <w:szCs w:val="24"/>
        </w:rPr>
        <w:t>but</w:t>
      </w:r>
      <w:proofErr w:type="gramEnd"/>
      <w:r>
        <w:rPr>
          <w:position w:val="-1"/>
          <w:sz w:val="24"/>
          <w:szCs w:val="24"/>
        </w:rPr>
        <w:t xml:space="preserve"> ke Ardu</w:t>
      </w:r>
      <w:r>
        <w:rPr>
          <w:spacing w:val="1"/>
          <w:position w:val="-1"/>
          <w:sz w:val="24"/>
          <w:szCs w:val="24"/>
        </w:rPr>
        <w:t>i</w:t>
      </w:r>
      <w:r>
        <w:rPr>
          <w:position w:val="-1"/>
          <w:sz w:val="24"/>
          <w:szCs w:val="24"/>
        </w:rPr>
        <w:t xml:space="preserve">no </w:t>
      </w:r>
      <w:r>
        <w:rPr>
          <w:w w:val="92"/>
          <w:position w:val="-1"/>
          <w:sz w:val="24"/>
          <w:szCs w:val="24"/>
        </w:rPr>
        <w:t>m</w:t>
      </w:r>
      <w:r>
        <w:rPr>
          <w:w w:val="106"/>
          <w:position w:val="-1"/>
          <w:sz w:val="24"/>
          <w:szCs w:val="24"/>
        </w:rPr>
        <w:t>aster</w:t>
      </w:r>
      <w:r>
        <w:rPr>
          <w:position w:val="-1"/>
          <w:sz w:val="24"/>
          <w:szCs w:val="24"/>
        </w:rPr>
        <w:t>.</w:t>
      </w:r>
    </w:p>
    <w:p w:rsidR="006D35C7" w:rsidRDefault="006D35C7">
      <w:pPr>
        <w:spacing w:before="5" w:line="160" w:lineRule="exact"/>
        <w:rPr>
          <w:sz w:val="16"/>
          <w:szCs w:val="16"/>
        </w:rPr>
      </w:pPr>
    </w:p>
    <w:p w:rsidR="006D35C7" w:rsidRDefault="006D35C7">
      <w:pPr>
        <w:spacing w:line="200" w:lineRule="exact"/>
      </w:pPr>
    </w:p>
    <w:p w:rsidR="006D35C7" w:rsidRDefault="006D35C7">
      <w:pPr>
        <w:spacing w:line="200" w:lineRule="exact"/>
      </w:pPr>
    </w:p>
    <w:p w:rsidR="006D35C7" w:rsidRDefault="00C233BA">
      <w:pPr>
        <w:ind w:left="1213"/>
      </w:pPr>
      <w:r>
        <w:pict>
          <v:shape id="_x0000_i1026" type="#_x0000_t75" style="width:306pt;height:270pt">
            <v:imagedata r:id="rId10" o:title=""/>
          </v:shape>
        </w:pict>
      </w:r>
    </w:p>
    <w:p w:rsidR="006D35C7" w:rsidRDefault="006D35C7">
      <w:pPr>
        <w:spacing w:before="9" w:line="160" w:lineRule="exact"/>
        <w:rPr>
          <w:sz w:val="16"/>
          <w:szCs w:val="16"/>
        </w:rPr>
      </w:pPr>
    </w:p>
    <w:p w:rsidR="006D35C7" w:rsidRDefault="006D35C7">
      <w:pPr>
        <w:spacing w:line="200" w:lineRule="exact"/>
      </w:pPr>
    </w:p>
    <w:p w:rsidR="006D35C7" w:rsidRDefault="006D35C7">
      <w:pPr>
        <w:spacing w:line="200" w:lineRule="exact"/>
      </w:pPr>
    </w:p>
    <w:p w:rsidR="006D35C7" w:rsidRDefault="006D35C7">
      <w:pPr>
        <w:spacing w:line="200" w:lineRule="exact"/>
      </w:pPr>
    </w:p>
    <w:p w:rsidR="006D35C7" w:rsidRDefault="00C233BA">
      <w:pPr>
        <w:spacing w:before="29" w:line="359" w:lineRule="auto"/>
        <w:ind w:left="1220" w:right="409" w:hanging="360"/>
        <w:rPr>
          <w:sz w:val="24"/>
          <w:szCs w:val="24"/>
        </w:rPr>
        <w:sectPr w:rsidR="006D35C7">
          <w:headerReference w:type="default" r:id="rId11"/>
          <w:pgSz w:w="11920" w:h="16840"/>
          <w:pgMar w:top="1180" w:right="1300" w:bottom="280" w:left="940" w:header="413" w:footer="1016" w:gutter="0"/>
          <w:cols w:space="720"/>
        </w:sectPr>
      </w:pPr>
      <w:r>
        <w:rPr>
          <w:sz w:val="24"/>
          <w:szCs w:val="24"/>
        </w:rPr>
        <w:t>3.   Tuliskan</w:t>
      </w:r>
      <w:r>
        <w:rPr>
          <w:sz w:val="24"/>
          <w:szCs w:val="24"/>
        </w:rPr>
        <w:t xml:space="preserve"> sin</w:t>
      </w:r>
      <w:r>
        <w:rPr>
          <w:spacing w:val="1"/>
          <w:sz w:val="24"/>
          <w:szCs w:val="24"/>
        </w:rPr>
        <w:t>t</w:t>
      </w:r>
      <w:r>
        <w:rPr>
          <w:sz w:val="24"/>
          <w:szCs w:val="24"/>
        </w:rPr>
        <w:t>aks p</w:t>
      </w:r>
      <w:r>
        <w:rPr>
          <w:spacing w:val="-1"/>
          <w:sz w:val="24"/>
          <w:szCs w:val="24"/>
        </w:rPr>
        <w:t>r</w:t>
      </w:r>
      <w:r>
        <w:rPr>
          <w:sz w:val="24"/>
          <w:szCs w:val="24"/>
        </w:rPr>
        <w:t>o</w:t>
      </w:r>
      <w:r>
        <w:rPr>
          <w:spacing w:val="-2"/>
          <w:sz w:val="24"/>
          <w:szCs w:val="24"/>
        </w:rPr>
        <w:t>g</w:t>
      </w:r>
      <w:r>
        <w:rPr>
          <w:spacing w:val="2"/>
          <w:sz w:val="24"/>
          <w:szCs w:val="24"/>
        </w:rPr>
        <w:t>r</w:t>
      </w:r>
      <w:r>
        <w:rPr>
          <w:sz w:val="24"/>
          <w:szCs w:val="24"/>
        </w:rPr>
        <w:t>am</w:t>
      </w:r>
      <w:r>
        <w:rPr>
          <w:spacing w:val="2"/>
          <w:sz w:val="24"/>
          <w:szCs w:val="24"/>
        </w:rPr>
        <w:t xml:space="preserve"> </w:t>
      </w:r>
      <w:r>
        <w:rPr>
          <w:sz w:val="24"/>
          <w:szCs w:val="24"/>
        </w:rPr>
        <w:t>be</w:t>
      </w:r>
      <w:r>
        <w:rPr>
          <w:spacing w:val="-2"/>
          <w:sz w:val="24"/>
          <w:szCs w:val="24"/>
        </w:rPr>
        <w:t>r</w:t>
      </w:r>
      <w:r>
        <w:rPr>
          <w:sz w:val="24"/>
          <w:szCs w:val="24"/>
        </w:rPr>
        <w:t xml:space="preserve">ikut </w:t>
      </w:r>
      <w:r>
        <w:rPr>
          <w:spacing w:val="1"/>
          <w:sz w:val="24"/>
          <w:szCs w:val="24"/>
        </w:rPr>
        <w:t>i</w:t>
      </w:r>
      <w:r>
        <w:rPr>
          <w:sz w:val="24"/>
          <w:szCs w:val="24"/>
        </w:rPr>
        <w:t>ni pada</w:t>
      </w:r>
      <w:r>
        <w:rPr>
          <w:spacing w:val="-2"/>
          <w:sz w:val="24"/>
          <w:szCs w:val="24"/>
        </w:rPr>
        <w:t xml:space="preserve"> </w:t>
      </w:r>
      <w:r>
        <w:rPr>
          <w:sz w:val="24"/>
          <w:szCs w:val="24"/>
        </w:rPr>
        <w:t>Arduino</w:t>
      </w:r>
      <w:r>
        <w:rPr>
          <w:spacing w:val="4"/>
          <w:sz w:val="24"/>
          <w:szCs w:val="24"/>
        </w:rPr>
        <w:t xml:space="preserve"> </w:t>
      </w:r>
      <w:r>
        <w:rPr>
          <w:spacing w:val="-3"/>
          <w:sz w:val="24"/>
          <w:szCs w:val="24"/>
        </w:rPr>
        <w:t>I</w:t>
      </w:r>
      <w:r>
        <w:rPr>
          <w:sz w:val="24"/>
          <w:szCs w:val="24"/>
        </w:rPr>
        <w:t>DE, k</w:t>
      </w:r>
      <w:r>
        <w:rPr>
          <w:spacing w:val="-2"/>
          <w:sz w:val="24"/>
          <w:szCs w:val="24"/>
        </w:rPr>
        <w:t>e</w:t>
      </w:r>
      <w:r>
        <w:rPr>
          <w:sz w:val="24"/>
          <w:szCs w:val="24"/>
        </w:rPr>
        <w:t>mudian</w:t>
      </w:r>
      <w:r>
        <w:rPr>
          <w:spacing w:val="3"/>
          <w:sz w:val="24"/>
          <w:szCs w:val="24"/>
        </w:rPr>
        <w:t xml:space="preserve"> </w:t>
      </w:r>
      <w:r>
        <w:rPr>
          <w:sz w:val="24"/>
          <w:szCs w:val="24"/>
        </w:rPr>
        <w:t>upload</w:t>
      </w:r>
      <w:r>
        <w:rPr>
          <w:spacing w:val="13"/>
          <w:sz w:val="24"/>
          <w:szCs w:val="24"/>
        </w:rPr>
        <w:t xml:space="preserve"> </w:t>
      </w:r>
      <w:r>
        <w:rPr>
          <w:spacing w:val="2"/>
          <w:sz w:val="24"/>
          <w:szCs w:val="24"/>
        </w:rPr>
        <w:t>p</w:t>
      </w:r>
      <w:r>
        <w:rPr>
          <w:sz w:val="24"/>
          <w:szCs w:val="24"/>
        </w:rPr>
        <w:t>rog</w:t>
      </w:r>
      <w:r>
        <w:rPr>
          <w:spacing w:val="-1"/>
          <w:sz w:val="24"/>
          <w:szCs w:val="24"/>
        </w:rPr>
        <w:t>r</w:t>
      </w:r>
      <w:r>
        <w:rPr>
          <w:sz w:val="24"/>
          <w:szCs w:val="24"/>
        </w:rPr>
        <w:t>am ters</w:t>
      </w:r>
      <w:r>
        <w:rPr>
          <w:spacing w:val="-2"/>
          <w:sz w:val="24"/>
          <w:szCs w:val="24"/>
        </w:rPr>
        <w:t>e</w:t>
      </w:r>
      <w:r>
        <w:rPr>
          <w:sz w:val="24"/>
          <w:szCs w:val="24"/>
        </w:rPr>
        <w:t>but ke Ardu</w:t>
      </w:r>
      <w:r>
        <w:rPr>
          <w:spacing w:val="1"/>
          <w:sz w:val="24"/>
          <w:szCs w:val="24"/>
        </w:rPr>
        <w:t>i</w:t>
      </w:r>
      <w:r>
        <w:rPr>
          <w:sz w:val="24"/>
          <w:szCs w:val="24"/>
        </w:rPr>
        <w:t>no slav</w:t>
      </w:r>
      <w:r>
        <w:rPr>
          <w:spacing w:val="-1"/>
          <w:sz w:val="24"/>
          <w:szCs w:val="24"/>
        </w:rPr>
        <w:t>e</w:t>
      </w:r>
      <w:r>
        <w:rPr>
          <w:sz w:val="24"/>
          <w:szCs w:val="24"/>
        </w:rPr>
        <w:t>.</w:t>
      </w:r>
    </w:p>
    <w:p w:rsidR="006D35C7" w:rsidRDefault="006D35C7">
      <w:pPr>
        <w:spacing w:line="200" w:lineRule="exact"/>
      </w:pPr>
    </w:p>
    <w:p w:rsidR="006D35C7" w:rsidRDefault="006D35C7">
      <w:pPr>
        <w:spacing w:line="200" w:lineRule="exact"/>
      </w:pPr>
    </w:p>
    <w:p w:rsidR="006D35C7" w:rsidRDefault="006D35C7">
      <w:pPr>
        <w:spacing w:before="10" w:line="260" w:lineRule="exact"/>
        <w:rPr>
          <w:sz w:val="26"/>
          <w:szCs w:val="26"/>
        </w:rPr>
      </w:pPr>
    </w:p>
    <w:p w:rsidR="006D35C7" w:rsidRDefault="00C233BA">
      <w:pPr>
        <w:ind w:left="1213"/>
      </w:pPr>
      <w:r>
        <w:pict>
          <v:shape id="_x0000_i1027" type="#_x0000_t75" style="width:331.5pt;height:229.5pt">
            <v:imagedata r:id="rId12" o:title=""/>
          </v:shape>
        </w:pict>
      </w:r>
    </w:p>
    <w:p w:rsidR="006D35C7" w:rsidRDefault="006D35C7">
      <w:pPr>
        <w:spacing w:before="10" w:line="100" w:lineRule="exact"/>
        <w:rPr>
          <w:sz w:val="11"/>
          <w:szCs w:val="11"/>
        </w:rPr>
      </w:pPr>
    </w:p>
    <w:p w:rsidR="006D35C7" w:rsidRDefault="006D35C7">
      <w:pPr>
        <w:spacing w:line="200" w:lineRule="exact"/>
      </w:pPr>
    </w:p>
    <w:p w:rsidR="006D35C7" w:rsidRDefault="006D35C7">
      <w:pPr>
        <w:spacing w:line="200" w:lineRule="exact"/>
      </w:pPr>
    </w:p>
    <w:p w:rsidR="006D35C7" w:rsidRDefault="00C233BA">
      <w:pPr>
        <w:spacing w:before="29" w:line="260" w:lineRule="exact"/>
        <w:ind w:left="860"/>
        <w:rPr>
          <w:sz w:val="24"/>
          <w:szCs w:val="24"/>
        </w:rPr>
      </w:pPr>
      <w:r>
        <w:rPr>
          <w:position w:val="-1"/>
          <w:sz w:val="24"/>
          <w:szCs w:val="24"/>
        </w:rPr>
        <w:t>4.   Kon</w:t>
      </w:r>
      <w:r>
        <w:rPr>
          <w:spacing w:val="-1"/>
          <w:position w:val="-1"/>
          <w:sz w:val="24"/>
          <w:szCs w:val="24"/>
        </w:rPr>
        <w:t>e</w:t>
      </w:r>
      <w:r>
        <w:rPr>
          <w:position w:val="-1"/>
          <w:sz w:val="24"/>
          <w:szCs w:val="24"/>
        </w:rPr>
        <w:t>ksikan a</w:t>
      </w:r>
      <w:r>
        <w:rPr>
          <w:spacing w:val="-2"/>
          <w:position w:val="-1"/>
          <w:sz w:val="24"/>
          <w:szCs w:val="24"/>
        </w:rPr>
        <w:t>r</w:t>
      </w:r>
      <w:r>
        <w:rPr>
          <w:position w:val="-1"/>
          <w:sz w:val="24"/>
          <w:szCs w:val="24"/>
        </w:rPr>
        <w:t>duino mas</w:t>
      </w:r>
      <w:r>
        <w:rPr>
          <w:spacing w:val="3"/>
          <w:position w:val="-1"/>
          <w:sz w:val="24"/>
          <w:szCs w:val="24"/>
        </w:rPr>
        <w:t>t</w:t>
      </w:r>
      <w:r>
        <w:rPr>
          <w:spacing w:val="-1"/>
          <w:position w:val="-1"/>
          <w:sz w:val="24"/>
          <w:szCs w:val="24"/>
        </w:rPr>
        <w:t>e</w:t>
      </w:r>
      <w:r>
        <w:rPr>
          <w:position w:val="-1"/>
          <w:sz w:val="24"/>
          <w:szCs w:val="24"/>
        </w:rPr>
        <w:t>r</w:t>
      </w:r>
      <w:r>
        <w:rPr>
          <w:spacing w:val="11"/>
          <w:position w:val="-1"/>
          <w:sz w:val="24"/>
          <w:szCs w:val="24"/>
        </w:rPr>
        <w:t xml:space="preserve"> </w:t>
      </w:r>
      <w:r>
        <w:rPr>
          <w:position w:val="-1"/>
          <w:sz w:val="24"/>
          <w:szCs w:val="24"/>
        </w:rPr>
        <w:t>de</w:t>
      </w:r>
      <w:r>
        <w:rPr>
          <w:spacing w:val="1"/>
          <w:position w:val="-1"/>
          <w:sz w:val="24"/>
          <w:szCs w:val="24"/>
        </w:rPr>
        <w:t>n</w:t>
      </w:r>
      <w:r>
        <w:rPr>
          <w:spacing w:val="-2"/>
          <w:position w:val="-1"/>
          <w:sz w:val="24"/>
          <w:szCs w:val="24"/>
        </w:rPr>
        <w:t>g</w:t>
      </w:r>
      <w:r>
        <w:rPr>
          <w:position w:val="-1"/>
          <w:sz w:val="24"/>
          <w:szCs w:val="24"/>
        </w:rPr>
        <w:t>an serial moni</w:t>
      </w:r>
      <w:r>
        <w:rPr>
          <w:spacing w:val="1"/>
          <w:position w:val="-1"/>
          <w:sz w:val="24"/>
          <w:szCs w:val="24"/>
        </w:rPr>
        <w:t>t</w:t>
      </w:r>
      <w:r>
        <w:rPr>
          <w:position w:val="-1"/>
          <w:sz w:val="24"/>
          <w:szCs w:val="24"/>
        </w:rPr>
        <w:t xml:space="preserve">or </w:t>
      </w:r>
      <w:r>
        <w:rPr>
          <w:spacing w:val="-6"/>
          <w:position w:val="-1"/>
          <w:sz w:val="24"/>
          <w:szCs w:val="24"/>
        </w:rPr>
        <w:t>y</w:t>
      </w:r>
      <w:r>
        <w:rPr>
          <w:spacing w:val="1"/>
          <w:position w:val="-1"/>
          <w:sz w:val="24"/>
          <w:szCs w:val="24"/>
        </w:rPr>
        <w:t>a</w:t>
      </w:r>
      <w:r>
        <w:rPr>
          <w:spacing w:val="2"/>
          <w:position w:val="-1"/>
          <w:sz w:val="24"/>
          <w:szCs w:val="24"/>
        </w:rPr>
        <w:t>n</w:t>
      </w:r>
      <w:r>
        <w:rPr>
          <w:position w:val="-1"/>
          <w:sz w:val="24"/>
          <w:szCs w:val="24"/>
        </w:rPr>
        <w:t>g ada</w:t>
      </w:r>
      <w:r>
        <w:rPr>
          <w:spacing w:val="-2"/>
          <w:position w:val="-1"/>
          <w:sz w:val="24"/>
          <w:szCs w:val="24"/>
        </w:rPr>
        <w:t xml:space="preserve"> </w:t>
      </w:r>
      <w:r>
        <w:rPr>
          <w:position w:val="-1"/>
          <w:sz w:val="24"/>
          <w:szCs w:val="24"/>
        </w:rPr>
        <w:t xml:space="preserve">di </w:t>
      </w:r>
      <w:r>
        <w:rPr>
          <w:spacing w:val="1"/>
          <w:position w:val="-1"/>
          <w:sz w:val="24"/>
          <w:szCs w:val="24"/>
        </w:rPr>
        <w:t>P</w:t>
      </w:r>
      <w:r>
        <w:rPr>
          <w:position w:val="-1"/>
          <w:sz w:val="24"/>
          <w:szCs w:val="24"/>
        </w:rPr>
        <w:t>C.</w:t>
      </w:r>
    </w:p>
    <w:p w:rsidR="006D35C7" w:rsidRDefault="006D35C7">
      <w:pPr>
        <w:spacing w:before="3" w:line="120" w:lineRule="exact"/>
        <w:rPr>
          <w:sz w:val="13"/>
          <w:szCs w:val="13"/>
        </w:rPr>
      </w:pPr>
    </w:p>
    <w:p w:rsidR="006D35C7" w:rsidRDefault="006D35C7">
      <w:pPr>
        <w:spacing w:line="200" w:lineRule="exact"/>
      </w:pPr>
    </w:p>
    <w:p w:rsidR="006D35C7" w:rsidRDefault="006D35C7">
      <w:pPr>
        <w:spacing w:line="200" w:lineRule="exact"/>
      </w:pPr>
    </w:p>
    <w:p w:rsidR="006D35C7" w:rsidRDefault="00C233BA">
      <w:pPr>
        <w:spacing w:before="29"/>
        <w:ind w:left="860"/>
        <w:rPr>
          <w:sz w:val="24"/>
          <w:szCs w:val="24"/>
        </w:rPr>
      </w:pPr>
      <w:r>
        <w:rPr>
          <w:sz w:val="24"/>
          <w:szCs w:val="24"/>
        </w:rPr>
        <w:t>T</w:t>
      </w:r>
      <w:r>
        <w:rPr>
          <w:spacing w:val="2"/>
          <w:sz w:val="24"/>
          <w:szCs w:val="24"/>
        </w:rPr>
        <w:t>u</w:t>
      </w:r>
      <w:r>
        <w:rPr>
          <w:sz w:val="24"/>
          <w:szCs w:val="24"/>
        </w:rPr>
        <w:t>gas</w:t>
      </w:r>
      <w:r>
        <w:rPr>
          <w:spacing w:val="39"/>
          <w:sz w:val="24"/>
          <w:szCs w:val="24"/>
        </w:rPr>
        <w:t xml:space="preserve"> </w:t>
      </w:r>
      <w:r>
        <w:rPr>
          <w:spacing w:val="1"/>
          <w:sz w:val="24"/>
          <w:szCs w:val="24"/>
        </w:rPr>
        <w:t>d</w:t>
      </w:r>
      <w:r>
        <w:rPr>
          <w:spacing w:val="-2"/>
          <w:sz w:val="24"/>
          <w:szCs w:val="24"/>
        </w:rPr>
        <w:t>a</w:t>
      </w:r>
      <w:r>
        <w:rPr>
          <w:sz w:val="24"/>
          <w:szCs w:val="24"/>
        </w:rPr>
        <w:t>n</w:t>
      </w:r>
      <w:r>
        <w:rPr>
          <w:spacing w:val="39"/>
          <w:sz w:val="24"/>
          <w:szCs w:val="24"/>
        </w:rPr>
        <w:t xml:space="preserve"> </w:t>
      </w:r>
      <w:proofErr w:type="gramStart"/>
      <w:r>
        <w:rPr>
          <w:spacing w:val="-2"/>
          <w:w w:val="110"/>
          <w:sz w:val="24"/>
          <w:szCs w:val="24"/>
        </w:rPr>
        <w:t>P</w:t>
      </w:r>
      <w:r>
        <w:rPr>
          <w:w w:val="110"/>
          <w:sz w:val="24"/>
          <w:szCs w:val="24"/>
        </w:rPr>
        <w:t>ertanyaan</w:t>
      </w:r>
      <w:r>
        <w:rPr>
          <w:spacing w:val="4"/>
          <w:w w:val="110"/>
          <w:sz w:val="24"/>
          <w:szCs w:val="24"/>
        </w:rPr>
        <w:t xml:space="preserve"> </w:t>
      </w:r>
      <w:r>
        <w:rPr>
          <w:w w:val="120"/>
          <w:sz w:val="24"/>
          <w:szCs w:val="24"/>
        </w:rPr>
        <w:t>:</w:t>
      </w:r>
      <w:proofErr w:type="gramEnd"/>
    </w:p>
    <w:p w:rsidR="006D35C7" w:rsidRDefault="006D35C7">
      <w:pPr>
        <w:spacing w:before="2" w:line="120" w:lineRule="exact"/>
        <w:rPr>
          <w:sz w:val="13"/>
          <w:szCs w:val="13"/>
        </w:rPr>
      </w:pPr>
    </w:p>
    <w:p w:rsidR="006D35C7" w:rsidRDefault="00C233BA">
      <w:pPr>
        <w:spacing w:line="260" w:lineRule="exact"/>
        <w:ind w:left="862"/>
        <w:rPr>
          <w:sz w:val="24"/>
          <w:szCs w:val="24"/>
        </w:rPr>
        <w:sectPr w:rsidR="006D35C7">
          <w:headerReference w:type="default" r:id="rId13"/>
          <w:pgSz w:w="11920" w:h="16840"/>
          <w:pgMar w:top="1180" w:right="1320" w:bottom="280" w:left="940" w:header="413" w:footer="1016" w:gutter="0"/>
          <w:cols w:space="720"/>
        </w:sectPr>
      </w:pPr>
      <w:r>
        <w:rPr>
          <w:position w:val="-1"/>
          <w:sz w:val="24"/>
          <w:szCs w:val="24"/>
        </w:rPr>
        <w:t xml:space="preserve">1. </w:t>
      </w:r>
      <w:r>
        <w:rPr>
          <w:spacing w:val="58"/>
          <w:position w:val="-1"/>
          <w:sz w:val="24"/>
          <w:szCs w:val="24"/>
        </w:rPr>
        <w:t xml:space="preserve"> </w:t>
      </w:r>
      <w:r>
        <w:rPr>
          <w:spacing w:val="-2"/>
          <w:position w:val="-1"/>
          <w:sz w:val="24"/>
          <w:szCs w:val="24"/>
        </w:rPr>
        <w:t>B</w:t>
      </w:r>
      <w:r>
        <w:rPr>
          <w:position w:val="-1"/>
          <w:sz w:val="24"/>
          <w:szCs w:val="24"/>
        </w:rPr>
        <w:t>ukal</w:t>
      </w:r>
      <w:r>
        <w:rPr>
          <w:spacing w:val="-1"/>
          <w:position w:val="-1"/>
          <w:sz w:val="24"/>
          <w:szCs w:val="24"/>
        </w:rPr>
        <w:t>a</w:t>
      </w:r>
      <w:r>
        <w:rPr>
          <w:position w:val="-1"/>
          <w:sz w:val="24"/>
          <w:szCs w:val="24"/>
        </w:rPr>
        <w:t>h</w:t>
      </w:r>
      <w:r>
        <w:rPr>
          <w:spacing w:val="34"/>
          <w:position w:val="-1"/>
          <w:sz w:val="24"/>
          <w:szCs w:val="24"/>
        </w:rPr>
        <w:t xml:space="preserve"> </w:t>
      </w:r>
      <w:r>
        <w:rPr>
          <w:position w:val="-1"/>
          <w:sz w:val="24"/>
          <w:szCs w:val="24"/>
        </w:rPr>
        <w:t>Serial</w:t>
      </w:r>
      <w:r>
        <w:rPr>
          <w:spacing w:val="30"/>
          <w:position w:val="-1"/>
          <w:sz w:val="24"/>
          <w:szCs w:val="24"/>
        </w:rPr>
        <w:t xml:space="preserve"> </w:t>
      </w:r>
      <w:r>
        <w:rPr>
          <w:position w:val="-1"/>
          <w:sz w:val="24"/>
          <w:szCs w:val="24"/>
        </w:rPr>
        <w:t>Moni</w:t>
      </w:r>
      <w:r>
        <w:rPr>
          <w:spacing w:val="1"/>
          <w:position w:val="-1"/>
          <w:sz w:val="24"/>
          <w:szCs w:val="24"/>
        </w:rPr>
        <w:t>t</w:t>
      </w:r>
      <w:r>
        <w:rPr>
          <w:position w:val="-1"/>
          <w:sz w:val="24"/>
          <w:szCs w:val="24"/>
        </w:rPr>
        <w:t>or</w:t>
      </w:r>
      <w:r>
        <w:rPr>
          <w:spacing w:val="35"/>
          <w:position w:val="-1"/>
          <w:sz w:val="24"/>
          <w:szCs w:val="24"/>
        </w:rPr>
        <w:t xml:space="preserve"> </w:t>
      </w:r>
      <w:r>
        <w:rPr>
          <w:position w:val="-1"/>
          <w:sz w:val="24"/>
          <w:szCs w:val="24"/>
        </w:rPr>
        <w:t>pada</w:t>
      </w:r>
      <w:r>
        <w:rPr>
          <w:spacing w:val="29"/>
          <w:position w:val="-1"/>
          <w:sz w:val="24"/>
          <w:szCs w:val="24"/>
        </w:rPr>
        <w:t xml:space="preserve"> </w:t>
      </w:r>
      <w:r>
        <w:rPr>
          <w:spacing w:val="2"/>
          <w:position w:val="-1"/>
          <w:sz w:val="24"/>
          <w:szCs w:val="24"/>
        </w:rPr>
        <w:t>A</w:t>
      </w:r>
      <w:r>
        <w:rPr>
          <w:position w:val="-1"/>
          <w:sz w:val="24"/>
          <w:szCs w:val="24"/>
        </w:rPr>
        <w:t>rduino</w:t>
      </w:r>
      <w:r>
        <w:rPr>
          <w:spacing w:val="33"/>
          <w:position w:val="-1"/>
          <w:sz w:val="24"/>
          <w:szCs w:val="24"/>
        </w:rPr>
        <w:t xml:space="preserve"> </w:t>
      </w:r>
      <w:r>
        <w:rPr>
          <w:spacing w:val="-3"/>
          <w:position w:val="-1"/>
          <w:sz w:val="24"/>
          <w:szCs w:val="24"/>
        </w:rPr>
        <w:t>I</w:t>
      </w:r>
      <w:r>
        <w:rPr>
          <w:spacing w:val="2"/>
          <w:position w:val="-1"/>
          <w:sz w:val="24"/>
          <w:szCs w:val="24"/>
        </w:rPr>
        <w:t>D</w:t>
      </w:r>
      <w:r>
        <w:rPr>
          <w:position w:val="-1"/>
          <w:sz w:val="24"/>
          <w:szCs w:val="24"/>
        </w:rPr>
        <w:t>E.</w:t>
      </w:r>
      <w:r>
        <w:rPr>
          <w:spacing w:val="31"/>
          <w:position w:val="-1"/>
          <w:sz w:val="24"/>
          <w:szCs w:val="24"/>
        </w:rPr>
        <w:t xml:space="preserve"> </w:t>
      </w:r>
      <w:r>
        <w:rPr>
          <w:position w:val="-1"/>
          <w:sz w:val="24"/>
          <w:szCs w:val="24"/>
        </w:rPr>
        <w:t>Past</w:t>
      </w:r>
      <w:r>
        <w:rPr>
          <w:spacing w:val="1"/>
          <w:position w:val="-1"/>
          <w:sz w:val="24"/>
          <w:szCs w:val="24"/>
        </w:rPr>
        <w:t>i</w:t>
      </w:r>
      <w:r>
        <w:rPr>
          <w:position w:val="-1"/>
          <w:sz w:val="24"/>
          <w:szCs w:val="24"/>
        </w:rPr>
        <w:t>kan</w:t>
      </w:r>
      <w:r>
        <w:rPr>
          <w:spacing w:val="30"/>
          <w:position w:val="-1"/>
          <w:sz w:val="24"/>
          <w:szCs w:val="24"/>
        </w:rPr>
        <w:t xml:space="preserve"> </w:t>
      </w:r>
      <w:proofErr w:type="gramStart"/>
      <w:r>
        <w:rPr>
          <w:position w:val="-1"/>
          <w:sz w:val="24"/>
          <w:szCs w:val="24"/>
        </w:rPr>
        <w:t>nama</w:t>
      </w:r>
      <w:proofErr w:type="gramEnd"/>
      <w:r>
        <w:rPr>
          <w:spacing w:val="32"/>
          <w:position w:val="-1"/>
          <w:sz w:val="24"/>
          <w:szCs w:val="24"/>
        </w:rPr>
        <w:t xml:space="preserve"> </w:t>
      </w:r>
      <w:r>
        <w:rPr>
          <w:position w:val="-1"/>
          <w:sz w:val="24"/>
          <w:szCs w:val="24"/>
        </w:rPr>
        <w:t>COM</w:t>
      </w:r>
      <w:r>
        <w:rPr>
          <w:spacing w:val="39"/>
          <w:position w:val="-1"/>
          <w:sz w:val="24"/>
          <w:szCs w:val="24"/>
        </w:rPr>
        <w:t xml:space="preserve"> </w:t>
      </w:r>
      <w:r>
        <w:rPr>
          <w:spacing w:val="-5"/>
          <w:position w:val="-1"/>
          <w:sz w:val="24"/>
          <w:szCs w:val="24"/>
        </w:rPr>
        <w:t>y</w:t>
      </w:r>
      <w:r>
        <w:rPr>
          <w:position w:val="-1"/>
          <w:sz w:val="24"/>
          <w:szCs w:val="24"/>
        </w:rPr>
        <w:t>a</w:t>
      </w:r>
      <w:r>
        <w:rPr>
          <w:spacing w:val="1"/>
          <w:position w:val="-1"/>
          <w:sz w:val="24"/>
          <w:szCs w:val="24"/>
        </w:rPr>
        <w:t>n</w:t>
      </w:r>
      <w:r>
        <w:rPr>
          <w:position w:val="-1"/>
          <w:sz w:val="24"/>
          <w:szCs w:val="24"/>
        </w:rPr>
        <w:t>g</w:t>
      </w:r>
      <w:r>
        <w:rPr>
          <w:spacing w:val="31"/>
          <w:position w:val="-1"/>
          <w:sz w:val="24"/>
          <w:szCs w:val="24"/>
        </w:rPr>
        <w:t xml:space="preserve"> </w:t>
      </w:r>
      <w:r>
        <w:rPr>
          <w:position w:val="-1"/>
          <w:sz w:val="24"/>
          <w:szCs w:val="24"/>
        </w:rPr>
        <w:t>d</w:t>
      </w:r>
      <w:r>
        <w:rPr>
          <w:spacing w:val="3"/>
          <w:position w:val="-1"/>
          <w:sz w:val="24"/>
          <w:szCs w:val="24"/>
        </w:rPr>
        <w:t>i</w:t>
      </w:r>
      <w:r>
        <w:rPr>
          <w:spacing w:val="-2"/>
          <w:position w:val="-1"/>
          <w:sz w:val="24"/>
          <w:szCs w:val="24"/>
        </w:rPr>
        <w:t>g</w:t>
      </w:r>
      <w:r>
        <w:rPr>
          <w:position w:val="-1"/>
          <w:sz w:val="24"/>
          <w:szCs w:val="24"/>
        </w:rPr>
        <w:t>una</w:t>
      </w:r>
      <w:r>
        <w:rPr>
          <w:spacing w:val="1"/>
          <w:position w:val="-1"/>
          <w:sz w:val="24"/>
          <w:szCs w:val="24"/>
        </w:rPr>
        <w:t>k</w:t>
      </w:r>
      <w:r>
        <w:rPr>
          <w:position w:val="-1"/>
          <w:sz w:val="24"/>
          <w:szCs w:val="24"/>
        </w:rPr>
        <w:t>an</w:t>
      </w:r>
    </w:p>
    <w:p w:rsidR="006D35C7" w:rsidRDefault="006D35C7">
      <w:pPr>
        <w:spacing w:before="4" w:line="140" w:lineRule="exact"/>
        <w:rPr>
          <w:sz w:val="14"/>
          <w:szCs w:val="14"/>
        </w:rPr>
      </w:pPr>
    </w:p>
    <w:p w:rsidR="006D35C7" w:rsidRDefault="00C233BA">
      <w:pPr>
        <w:spacing w:line="260" w:lineRule="exact"/>
        <w:ind w:left="1220" w:right="-56"/>
        <w:rPr>
          <w:sz w:val="24"/>
          <w:szCs w:val="24"/>
        </w:rPr>
      </w:pPr>
      <w:proofErr w:type="gramStart"/>
      <w:r>
        <w:rPr>
          <w:position w:val="-1"/>
          <w:sz w:val="24"/>
          <w:szCs w:val="24"/>
        </w:rPr>
        <w:t>ad</w:t>
      </w:r>
      <w:r>
        <w:rPr>
          <w:spacing w:val="-2"/>
          <w:position w:val="-1"/>
          <w:sz w:val="24"/>
          <w:szCs w:val="24"/>
        </w:rPr>
        <w:t>a</w:t>
      </w:r>
      <w:r>
        <w:rPr>
          <w:position w:val="-1"/>
          <w:sz w:val="24"/>
          <w:szCs w:val="24"/>
        </w:rPr>
        <w:t>lah</w:t>
      </w:r>
      <w:proofErr w:type="gramEnd"/>
      <w:r>
        <w:rPr>
          <w:spacing w:val="38"/>
          <w:position w:val="-1"/>
          <w:sz w:val="24"/>
          <w:szCs w:val="24"/>
        </w:rPr>
        <w:t xml:space="preserve"> </w:t>
      </w:r>
      <w:r>
        <w:rPr>
          <w:spacing w:val="2"/>
          <w:position w:val="-1"/>
          <w:sz w:val="24"/>
          <w:szCs w:val="24"/>
        </w:rPr>
        <w:t>n</w:t>
      </w:r>
      <w:r>
        <w:rPr>
          <w:position w:val="-1"/>
          <w:sz w:val="24"/>
          <w:szCs w:val="24"/>
        </w:rPr>
        <w:t>ama</w:t>
      </w:r>
      <w:r>
        <w:rPr>
          <w:spacing w:val="37"/>
          <w:position w:val="-1"/>
          <w:sz w:val="24"/>
          <w:szCs w:val="24"/>
        </w:rPr>
        <w:t xml:space="preserve"> </w:t>
      </w:r>
      <w:r>
        <w:rPr>
          <w:position w:val="-1"/>
          <w:sz w:val="24"/>
          <w:szCs w:val="24"/>
        </w:rPr>
        <w:t>COM</w:t>
      </w:r>
      <w:r>
        <w:rPr>
          <w:spacing w:val="41"/>
          <w:position w:val="-1"/>
          <w:sz w:val="24"/>
          <w:szCs w:val="24"/>
        </w:rPr>
        <w:t xml:space="preserve"> </w:t>
      </w:r>
      <w:r>
        <w:rPr>
          <w:position w:val="-1"/>
          <w:sz w:val="24"/>
          <w:szCs w:val="24"/>
        </w:rPr>
        <w:t>Ar</w:t>
      </w:r>
      <w:r>
        <w:rPr>
          <w:spacing w:val="1"/>
          <w:position w:val="-1"/>
          <w:sz w:val="24"/>
          <w:szCs w:val="24"/>
        </w:rPr>
        <w:t>d</w:t>
      </w:r>
      <w:r>
        <w:rPr>
          <w:position w:val="-1"/>
          <w:sz w:val="24"/>
          <w:szCs w:val="24"/>
        </w:rPr>
        <w:t>uino</w:t>
      </w:r>
      <w:r>
        <w:rPr>
          <w:spacing w:val="39"/>
          <w:position w:val="-1"/>
          <w:sz w:val="24"/>
          <w:szCs w:val="24"/>
        </w:rPr>
        <w:t xml:space="preserve"> </w:t>
      </w:r>
      <w:r>
        <w:rPr>
          <w:position w:val="-1"/>
          <w:sz w:val="24"/>
          <w:szCs w:val="24"/>
        </w:rPr>
        <w:t>mast</w:t>
      </w:r>
      <w:r>
        <w:rPr>
          <w:spacing w:val="-1"/>
          <w:position w:val="-1"/>
          <w:sz w:val="24"/>
          <w:szCs w:val="24"/>
        </w:rPr>
        <w:t>e</w:t>
      </w:r>
      <w:r>
        <w:rPr>
          <w:position w:val="-1"/>
          <w:sz w:val="24"/>
          <w:szCs w:val="24"/>
        </w:rPr>
        <w:t>r.</w:t>
      </w:r>
      <w:r>
        <w:rPr>
          <w:spacing w:val="49"/>
          <w:position w:val="-1"/>
          <w:sz w:val="24"/>
          <w:szCs w:val="24"/>
        </w:rPr>
        <w:t xml:space="preserve"> </w:t>
      </w:r>
      <w:r>
        <w:rPr>
          <w:spacing w:val="2"/>
          <w:position w:val="-1"/>
          <w:sz w:val="24"/>
          <w:szCs w:val="24"/>
        </w:rPr>
        <w:t>K</w:t>
      </w:r>
      <w:r>
        <w:rPr>
          <w:position w:val="-1"/>
          <w:sz w:val="24"/>
          <w:szCs w:val="24"/>
        </w:rPr>
        <w:t>emudian</w:t>
      </w:r>
      <w:r>
        <w:rPr>
          <w:spacing w:val="40"/>
          <w:position w:val="-1"/>
          <w:sz w:val="24"/>
          <w:szCs w:val="24"/>
        </w:rPr>
        <w:t xml:space="preserve"> </w:t>
      </w:r>
      <w:r>
        <w:rPr>
          <w:position w:val="-1"/>
          <w:sz w:val="24"/>
          <w:szCs w:val="24"/>
        </w:rPr>
        <w:t>pe</w:t>
      </w:r>
      <w:r>
        <w:rPr>
          <w:spacing w:val="-2"/>
          <w:position w:val="-1"/>
          <w:sz w:val="24"/>
          <w:szCs w:val="24"/>
        </w:rPr>
        <w:t>r</w:t>
      </w:r>
      <w:r>
        <w:rPr>
          <w:position w:val="-1"/>
          <w:sz w:val="24"/>
          <w:szCs w:val="24"/>
        </w:rPr>
        <w:t>hatikan</w:t>
      </w:r>
      <w:r>
        <w:rPr>
          <w:spacing w:val="40"/>
          <w:position w:val="-1"/>
          <w:sz w:val="24"/>
          <w:szCs w:val="24"/>
        </w:rPr>
        <w:t xml:space="preserve"> </w:t>
      </w:r>
      <w:r>
        <w:rPr>
          <w:position w:val="-1"/>
          <w:sz w:val="24"/>
          <w:szCs w:val="24"/>
        </w:rPr>
        <w:t>data</w:t>
      </w:r>
    </w:p>
    <w:p w:rsidR="006D35C7" w:rsidRDefault="00C233BA">
      <w:pPr>
        <w:spacing w:before="4" w:line="140" w:lineRule="exact"/>
        <w:rPr>
          <w:sz w:val="14"/>
          <w:szCs w:val="14"/>
        </w:rPr>
      </w:pPr>
      <w:r>
        <w:br w:type="column"/>
      </w:r>
    </w:p>
    <w:p w:rsidR="006D35C7" w:rsidRDefault="00C233BA">
      <w:pPr>
        <w:spacing w:line="260" w:lineRule="exact"/>
        <w:rPr>
          <w:sz w:val="24"/>
          <w:szCs w:val="24"/>
        </w:rPr>
        <w:sectPr w:rsidR="006D35C7">
          <w:type w:val="continuous"/>
          <w:pgSz w:w="11920" w:h="16840"/>
          <w:pgMar w:top="1180" w:right="1320" w:bottom="280" w:left="940" w:header="720" w:footer="720" w:gutter="0"/>
          <w:cols w:num="2" w:space="720" w:equalWidth="0">
            <w:col w:w="7534" w:space="106"/>
            <w:col w:w="2020"/>
          </w:cols>
        </w:sectPr>
      </w:pPr>
      <w:proofErr w:type="gramStart"/>
      <w:r>
        <w:rPr>
          <w:spacing w:val="-5"/>
          <w:position w:val="-1"/>
          <w:sz w:val="24"/>
          <w:szCs w:val="24"/>
        </w:rPr>
        <w:t>y</w:t>
      </w:r>
      <w:r>
        <w:rPr>
          <w:position w:val="-1"/>
          <w:sz w:val="24"/>
          <w:szCs w:val="24"/>
        </w:rPr>
        <w:t>a</w:t>
      </w:r>
      <w:r>
        <w:rPr>
          <w:spacing w:val="1"/>
          <w:position w:val="-1"/>
          <w:sz w:val="24"/>
          <w:szCs w:val="24"/>
        </w:rPr>
        <w:t>n</w:t>
      </w:r>
      <w:r>
        <w:rPr>
          <w:position w:val="-1"/>
          <w:sz w:val="24"/>
          <w:szCs w:val="24"/>
        </w:rPr>
        <w:t>g</w:t>
      </w:r>
      <w:proofErr w:type="gramEnd"/>
      <w:r>
        <w:rPr>
          <w:spacing w:val="36"/>
          <w:position w:val="-1"/>
          <w:sz w:val="24"/>
          <w:szCs w:val="24"/>
        </w:rPr>
        <w:t xml:space="preserve"> </w:t>
      </w:r>
      <w:r>
        <w:rPr>
          <w:position w:val="-1"/>
          <w:sz w:val="24"/>
          <w:szCs w:val="24"/>
        </w:rPr>
        <w:t>di</w:t>
      </w:r>
      <w:r>
        <w:rPr>
          <w:spacing w:val="3"/>
          <w:position w:val="-1"/>
          <w:sz w:val="24"/>
          <w:szCs w:val="24"/>
        </w:rPr>
        <w:t>t</w:t>
      </w:r>
      <w:r>
        <w:rPr>
          <w:position w:val="-1"/>
          <w:sz w:val="24"/>
          <w:szCs w:val="24"/>
        </w:rPr>
        <w:t>ampilkan</w:t>
      </w:r>
    </w:p>
    <w:p w:rsidR="006D35C7" w:rsidRDefault="006D35C7">
      <w:pPr>
        <w:spacing w:before="2" w:line="140" w:lineRule="exact"/>
        <w:rPr>
          <w:sz w:val="14"/>
          <w:szCs w:val="14"/>
        </w:rPr>
      </w:pPr>
    </w:p>
    <w:p w:rsidR="006D35C7" w:rsidRDefault="00C233BA">
      <w:pPr>
        <w:ind w:left="1220"/>
        <w:rPr>
          <w:sz w:val="24"/>
          <w:szCs w:val="24"/>
        </w:rPr>
      </w:pPr>
      <w:proofErr w:type="gramStart"/>
      <w:r>
        <w:rPr>
          <w:sz w:val="24"/>
          <w:szCs w:val="24"/>
        </w:rPr>
        <w:t>pada</w:t>
      </w:r>
      <w:proofErr w:type="gramEnd"/>
      <w:r>
        <w:rPr>
          <w:spacing w:val="29"/>
          <w:sz w:val="24"/>
          <w:szCs w:val="24"/>
        </w:rPr>
        <w:t xml:space="preserve"> </w:t>
      </w:r>
      <w:r>
        <w:rPr>
          <w:sz w:val="24"/>
          <w:szCs w:val="24"/>
        </w:rPr>
        <w:t>S</w:t>
      </w:r>
      <w:r>
        <w:rPr>
          <w:spacing w:val="2"/>
          <w:sz w:val="24"/>
          <w:szCs w:val="24"/>
        </w:rPr>
        <w:t>e</w:t>
      </w:r>
      <w:r>
        <w:rPr>
          <w:sz w:val="24"/>
          <w:szCs w:val="24"/>
        </w:rPr>
        <w:t>rial</w:t>
      </w:r>
      <w:r>
        <w:rPr>
          <w:spacing w:val="30"/>
          <w:sz w:val="24"/>
          <w:szCs w:val="24"/>
        </w:rPr>
        <w:t xml:space="preserve"> </w:t>
      </w:r>
      <w:r>
        <w:rPr>
          <w:sz w:val="24"/>
          <w:szCs w:val="24"/>
        </w:rPr>
        <w:t>Moni</w:t>
      </w:r>
      <w:r>
        <w:rPr>
          <w:spacing w:val="1"/>
          <w:sz w:val="24"/>
          <w:szCs w:val="24"/>
        </w:rPr>
        <w:t>t</w:t>
      </w:r>
      <w:r>
        <w:rPr>
          <w:sz w:val="24"/>
          <w:szCs w:val="24"/>
        </w:rPr>
        <w:t>or.</w:t>
      </w:r>
      <w:r>
        <w:rPr>
          <w:spacing w:val="30"/>
          <w:sz w:val="24"/>
          <w:szCs w:val="24"/>
        </w:rPr>
        <w:t xml:space="preserve"> </w:t>
      </w:r>
      <w:r>
        <w:rPr>
          <w:spacing w:val="2"/>
          <w:sz w:val="24"/>
          <w:szCs w:val="24"/>
        </w:rPr>
        <w:t>D</w:t>
      </w:r>
      <w:r>
        <w:rPr>
          <w:spacing w:val="1"/>
          <w:sz w:val="24"/>
          <w:szCs w:val="24"/>
        </w:rPr>
        <w:t>a</w:t>
      </w:r>
      <w:r>
        <w:rPr>
          <w:sz w:val="24"/>
          <w:szCs w:val="24"/>
        </w:rPr>
        <w:t>ta</w:t>
      </w:r>
      <w:r>
        <w:rPr>
          <w:spacing w:val="31"/>
          <w:sz w:val="24"/>
          <w:szCs w:val="24"/>
        </w:rPr>
        <w:t xml:space="preserve"> </w:t>
      </w:r>
      <w:r>
        <w:rPr>
          <w:sz w:val="24"/>
          <w:szCs w:val="24"/>
        </w:rPr>
        <w:t>ters</w:t>
      </w:r>
      <w:r>
        <w:rPr>
          <w:spacing w:val="-2"/>
          <w:sz w:val="24"/>
          <w:szCs w:val="24"/>
        </w:rPr>
        <w:t>e</w:t>
      </w:r>
      <w:r>
        <w:rPr>
          <w:sz w:val="24"/>
          <w:szCs w:val="24"/>
        </w:rPr>
        <w:t>but</w:t>
      </w:r>
      <w:r>
        <w:rPr>
          <w:spacing w:val="34"/>
          <w:sz w:val="24"/>
          <w:szCs w:val="24"/>
        </w:rPr>
        <w:t xml:space="preserve"> </w:t>
      </w:r>
      <w:r>
        <w:rPr>
          <w:sz w:val="24"/>
          <w:szCs w:val="24"/>
        </w:rPr>
        <w:t>meru</w:t>
      </w:r>
      <w:r>
        <w:rPr>
          <w:spacing w:val="1"/>
          <w:sz w:val="24"/>
          <w:szCs w:val="24"/>
        </w:rPr>
        <w:t>p</w:t>
      </w:r>
      <w:r>
        <w:rPr>
          <w:spacing w:val="-1"/>
          <w:sz w:val="24"/>
          <w:szCs w:val="24"/>
        </w:rPr>
        <w:t>a</w:t>
      </w:r>
      <w:r>
        <w:rPr>
          <w:sz w:val="24"/>
          <w:szCs w:val="24"/>
        </w:rPr>
        <w:t>kan</w:t>
      </w:r>
      <w:r>
        <w:rPr>
          <w:spacing w:val="30"/>
          <w:sz w:val="24"/>
          <w:szCs w:val="24"/>
        </w:rPr>
        <w:t xml:space="preserve"> </w:t>
      </w:r>
      <w:r>
        <w:rPr>
          <w:spacing w:val="2"/>
          <w:sz w:val="24"/>
          <w:szCs w:val="24"/>
        </w:rPr>
        <w:t>d</w:t>
      </w:r>
      <w:r>
        <w:rPr>
          <w:sz w:val="24"/>
          <w:szCs w:val="24"/>
        </w:rPr>
        <w:t>ata</w:t>
      </w:r>
      <w:r>
        <w:rPr>
          <w:spacing w:val="35"/>
          <w:sz w:val="24"/>
          <w:szCs w:val="24"/>
        </w:rPr>
        <w:t xml:space="preserve"> </w:t>
      </w:r>
      <w:r>
        <w:rPr>
          <w:spacing w:val="-5"/>
          <w:sz w:val="24"/>
          <w:szCs w:val="24"/>
        </w:rPr>
        <w:t>y</w:t>
      </w:r>
      <w:r>
        <w:rPr>
          <w:spacing w:val="-1"/>
          <w:sz w:val="24"/>
          <w:szCs w:val="24"/>
        </w:rPr>
        <w:t>a</w:t>
      </w:r>
      <w:r>
        <w:rPr>
          <w:spacing w:val="2"/>
          <w:sz w:val="24"/>
          <w:szCs w:val="24"/>
        </w:rPr>
        <w:t>n</w:t>
      </w:r>
      <w:r>
        <w:rPr>
          <w:sz w:val="24"/>
          <w:szCs w:val="24"/>
        </w:rPr>
        <w:t>g</w:t>
      </w:r>
      <w:r>
        <w:rPr>
          <w:spacing w:val="31"/>
          <w:sz w:val="24"/>
          <w:szCs w:val="24"/>
        </w:rPr>
        <w:t xml:space="preserve"> </w:t>
      </w:r>
      <w:r>
        <w:rPr>
          <w:sz w:val="24"/>
          <w:szCs w:val="24"/>
        </w:rPr>
        <w:t>diki</w:t>
      </w:r>
      <w:r>
        <w:rPr>
          <w:spacing w:val="-1"/>
          <w:sz w:val="24"/>
          <w:szCs w:val="24"/>
        </w:rPr>
        <w:t>r</w:t>
      </w:r>
      <w:r>
        <w:rPr>
          <w:sz w:val="24"/>
          <w:szCs w:val="24"/>
        </w:rPr>
        <w:t>i</w:t>
      </w:r>
      <w:r>
        <w:rPr>
          <w:spacing w:val="3"/>
          <w:sz w:val="24"/>
          <w:szCs w:val="24"/>
        </w:rPr>
        <w:t>m</w:t>
      </w:r>
      <w:r>
        <w:rPr>
          <w:sz w:val="24"/>
          <w:szCs w:val="24"/>
        </w:rPr>
        <w:t>k</w:t>
      </w:r>
      <w:r>
        <w:rPr>
          <w:spacing w:val="-1"/>
          <w:sz w:val="24"/>
          <w:szCs w:val="24"/>
        </w:rPr>
        <w:t>a</w:t>
      </w:r>
      <w:r>
        <w:rPr>
          <w:sz w:val="24"/>
          <w:szCs w:val="24"/>
        </w:rPr>
        <w:t>n</w:t>
      </w:r>
      <w:r>
        <w:rPr>
          <w:spacing w:val="31"/>
          <w:sz w:val="24"/>
          <w:szCs w:val="24"/>
        </w:rPr>
        <w:t xml:space="preserve"> </w:t>
      </w:r>
      <w:r>
        <w:rPr>
          <w:sz w:val="24"/>
          <w:szCs w:val="24"/>
        </w:rPr>
        <w:t>ol</w:t>
      </w:r>
      <w:r>
        <w:rPr>
          <w:spacing w:val="1"/>
          <w:sz w:val="24"/>
          <w:szCs w:val="24"/>
        </w:rPr>
        <w:t>e</w:t>
      </w:r>
      <w:r>
        <w:rPr>
          <w:sz w:val="24"/>
          <w:szCs w:val="24"/>
        </w:rPr>
        <w:t>h</w:t>
      </w:r>
      <w:r>
        <w:rPr>
          <w:spacing w:val="31"/>
          <w:sz w:val="24"/>
          <w:szCs w:val="24"/>
        </w:rPr>
        <w:t xml:space="preserve"> </w:t>
      </w:r>
      <w:r>
        <w:rPr>
          <w:spacing w:val="-1"/>
          <w:sz w:val="24"/>
          <w:szCs w:val="24"/>
        </w:rPr>
        <w:t>ar</w:t>
      </w:r>
      <w:r>
        <w:rPr>
          <w:sz w:val="24"/>
          <w:szCs w:val="24"/>
        </w:rPr>
        <w:t>duino</w:t>
      </w:r>
    </w:p>
    <w:p w:rsidR="006D35C7" w:rsidRDefault="006D35C7">
      <w:pPr>
        <w:spacing w:before="9" w:line="120" w:lineRule="exact"/>
        <w:rPr>
          <w:sz w:val="13"/>
          <w:szCs w:val="13"/>
        </w:rPr>
      </w:pPr>
    </w:p>
    <w:p w:rsidR="006D35C7" w:rsidRDefault="00C233BA">
      <w:pPr>
        <w:ind w:left="1220"/>
        <w:rPr>
          <w:sz w:val="24"/>
          <w:szCs w:val="24"/>
        </w:rPr>
      </w:pPr>
      <w:proofErr w:type="gramStart"/>
      <w:r>
        <w:rPr>
          <w:sz w:val="24"/>
          <w:szCs w:val="24"/>
        </w:rPr>
        <w:t>sla</w:t>
      </w:r>
      <w:r>
        <w:rPr>
          <w:spacing w:val="-1"/>
          <w:sz w:val="24"/>
          <w:szCs w:val="24"/>
        </w:rPr>
        <w:t>v</w:t>
      </w:r>
      <w:r>
        <w:rPr>
          <w:sz w:val="24"/>
          <w:szCs w:val="24"/>
        </w:rPr>
        <w:t>e</w:t>
      </w:r>
      <w:proofErr w:type="gramEnd"/>
      <w:r>
        <w:rPr>
          <w:spacing w:val="-3"/>
          <w:sz w:val="24"/>
          <w:szCs w:val="24"/>
        </w:rPr>
        <w:t xml:space="preserve"> </w:t>
      </w:r>
      <w:r>
        <w:rPr>
          <w:sz w:val="24"/>
          <w:szCs w:val="24"/>
        </w:rPr>
        <w:t>ke</w:t>
      </w:r>
      <w:r>
        <w:rPr>
          <w:spacing w:val="-1"/>
          <w:sz w:val="24"/>
          <w:szCs w:val="24"/>
        </w:rPr>
        <w:t xml:space="preserve"> </w:t>
      </w:r>
      <w:r>
        <w:rPr>
          <w:sz w:val="24"/>
          <w:szCs w:val="24"/>
        </w:rPr>
        <w:t>Arduino</w:t>
      </w:r>
      <w:r>
        <w:rPr>
          <w:spacing w:val="-1"/>
          <w:sz w:val="24"/>
          <w:szCs w:val="24"/>
        </w:rPr>
        <w:t xml:space="preserve"> </w:t>
      </w:r>
      <w:r>
        <w:rPr>
          <w:w w:val="92"/>
          <w:sz w:val="24"/>
          <w:szCs w:val="24"/>
        </w:rPr>
        <w:t>m</w:t>
      </w:r>
      <w:r>
        <w:rPr>
          <w:w w:val="112"/>
          <w:sz w:val="24"/>
          <w:szCs w:val="24"/>
        </w:rPr>
        <w:t>a</w:t>
      </w:r>
      <w:r>
        <w:rPr>
          <w:sz w:val="24"/>
          <w:szCs w:val="24"/>
        </w:rPr>
        <w:t>s</w:t>
      </w:r>
      <w:r>
        <w:rPr>
          <w:spacing w:val="3"/>
          <w:sz w:val="24"/>
          <w:szCs w:val="24"/>
        </w:rPr>
        <w:t>t</w:t>
      </w:r>
      <w:r>
        <w:rPr>
          <w:spacing w:val="-1"/>
          <w:sz w:val="24"/>
          <w:szCs w:val="24"/>
        </w:rPr>
        <w:t>e</w:t>
      </w:r>
      <w:r>
        <w:rPr>
          <w:w w:val="116"/>
          <w:sz w:val="24"/>
          <w:szCs w:val="24"/>
        </w:rPr>
        <w:t>r</w:t>
      </w:r>
      <w:r>
        <w:rPr>
          <w:sz w:val="24"/>
          <w:szCs w:val="24"/>
        </w:rPr>
        <w:t>.</w:t>
      </w:r>
    </w:p>
    <w:p w:rsidR="00526198" w:rsidRPr="00526198" w:rsidRDefault="00526198">
      <w:pPr>
        <w:ind w:left="1220"/>
        <w:rPr>
          <w:color w:val="FF0000"/>
          <w:sz w:val="24"/>
          <w:szCs w:val="24"/>
        </w:rPr>
      </w:pPr>
      <w:proofErr w:type="gramStart"/>
      <w:r w:rsidRPr="00526198">
        <w:rPr>
          <w:color w:val="FF0000"/>
          <w:sz w:val="24"/>
          <w:szCs w:val="24"/>
        </w:rPr>
        <w:t>Ketika  Serial</w:t>
      </w:r>
      <w:proofErr w:type="gramEnd"/>
      <w:r w:rsidRPr="00526198">
        <w:rPr>
          <w:color w:val="FF0000"/>
          <w:sz w:val="24"/>
          <w:szCs w:val="24"/>
        </w:rPr>
        <w:t xml:space="preserve"> monitor arduino master di buka akan tampil angka “123”. Data angka “123” berasal dari slave yang telah kita buat variable data yang isinya adalah angka “123” kemudian master membaca dan menampilkan variable data di serial monitor.</w:t>
      </w:r>
    </w:p>
    <w:p w:rsidR="006D35C7" w:rsidRDefault="006D35C7">
      <w:pPr>
        <w:spacing w:before="7" w:line="120" w:lineRule="exact"/>
        <w:rPr>
          <w:sz w:val="13"/>
          <w:szCs w:val="13"/>
        </w:rPr>
      </w:pPr>
    </w:p>
    <w:p w:rsidR="006D35C7" w:rsidRDefault="00C233BA">
      <w:pPr>
        <w:ind w:left="862"/>
        <w:rPr>
          <w:sz w:val="24"/>
          <w:szCs w:val="24"/>
        </w:rPr>
      </w:pPr>
      <w:r>
        <w:rPr>
          <w:sz w:val="24"/>
          <w:szCs w:val="24"/>
        </w:rPr>
        <w:t xml:space="preserve">2. </w:t>
      </w:r>
      <w:r>
        <w:rPr>
          <w:spacing w:val="58"/>
          <w:sz w:val="24"/>
          <w:szCs w:val="24"/>
        </w:rPr>
        <w:t xml:space="preserve"> </w:t>
      </w:r>
      <w:r>
        <w:rPr>
          <w:spacing w:val="-2"/>
          <w:sz w:val="24"/>
          <w:szCs w:val="24"/>
        </w:rPr>
        <w:t>B</w:t>
      </w:r>
      <w:r>
        <w:rPr>
          <w:sz w:val="24"/>
          <w:szCs w:val="24"/>
        </w:rPr>
        <w:t>uatlah</w:t>
      </w:r>
      <w:r>
        <w:rPr>
          <w:spacing w:val="30"/>
          <w:sz w:val="24"/>
          <w:szCs w:val="24"/>
        </w:rPr>
        <w:t xml:space="preserve"> </w:t>
      </w:r>
      <w:r>
        <w:rPr>
          <w:sz w:val="24"/>
          <w:szCs w:val="24"/>
        </w:rPr>
        <w:t>pr</w:t>
      </w:r>
      <w:r>
        <w:rPr>
          <w:spacing w:val="2"/>
          <w:sz w:val="24"/>
          <w:szCs w:val="24"/>
        </w:rPr>
        <w:t>o</w:t>
      </w:r>
      <w:r>
        <w:rPr>
          <w:spacing w:val="-2"/>
          <w:sz w:val="24"/>
          <w:szCs w:val="24"/>
        </w:rPr>
        <w:t>g</w:t>
      </w:r>
      <w:r>
        <w:rPr>
          <w:spacing w:val="2"/>
          <w:sz w:val="24"/>
          <w:szCs w:val="24"/>
        </w:rPr>
        <w:t>r</w:t>
      </w:r>
      <w:r>
        <w:rPr>
          <w:sz w:val="24"/>
          <w:szCs w:val="24"/>
        </w:rPr>
        <w:t>am</w:t>
      </w:r>
      <w:r>
        <w:rPr>
          <w:spacing w:val="28"/>
          <w:sz w:val="24"/>
          <w:szCs w:val="24"/>
        </w:rPr>
        <w:t xml:space="preserve"> </w:t>
      </w:r>
      <w:r>
        <w:rPr>
          <w:sz w:val="24"/>
          <w:szCs w:val="24"/>
        </w:rPr>
        <w:t>untuk</w:t>
      </w:r>
      <w:r>
        <w:rPr>
          <w:spacing w:val="32"/>
          <w:sz w:val="24"/>
          <w:szCs w:val="24"/>
        </w:rPr>
        <w:t xml:space="preserve"> </w:t>
      </w:r>
      <w:r>
        <w:rPr>
          <w:sz w:val="24"/>
          <w:szCs w:val="24"/>
        </w:rPr>
        <w:t>men</w:t>
      </w:r>
      <w:r>
        <w:rPr>
          <w:spacing w:val="-3"/>
          <w:sz w:val="24"/>
          <w:szCs w:val="24"/>
        </w:rPr>
        <w:t>g</w:t>
      </w:r>
      <w:r>
        <w:rPr>
          <w:sz w:val="24"/>
          <w:szCs w:val="24"/>
        </w:rPr>
        <w:t>irimkan</w:t>
      </w:r>
      <w:r>
        <w:rPr>
          <w:spacing w:val="31"/>
          <w:sz w:val="24"/>
          <w:szCs w:val="24"/>
        </w:rPr>
        <w:t xml:space="preserve"> </w:t>
      </w:r>
      <w:r>
        <w:rPr>
          <w:sz w:val="24"/>
          <w:szCs w:val="24"/>
        </w:rPr>
        <w:t>data</w:t>
      </w:r>
      <w:r>
        <w:rPr>
          <w:spacing w:val="30"/>
          <w:sz w:val="24"/>
          <w:szCs w:val="24"/>
        </w:rPr>
        <w:t xml:space="preserve"> </w:t>
      </w:r>
      <w:r>
        <w:rPr>
          <w:sz w:val="24"/>
          <w:szCs w:val="24"/>
        </w:rPr>
        <w:t>p</w:t>
      </w:r>
      <w:r>
        <w:rPr>
          <w:spacing w:val="-1"/>
          <w:sz w:val="24"/>
          <w:szCs w:val="24"/>
        </w:rPr>
        <w:t>e</w:t>
      </w:r>
      <w:r>
        <w:rPr>
          <w:sz w:val="24"/>
          <w:szCs w:val="24"/>
        </w:rPr>
        <w:t>m</w:t>
      </w:r>
      <w:r>
        <w:rPr>
          <w:spacing w:val="2"/>
          <w:sz w:val="24"/>
          <w:szCs w:val="24"/>
        </w:rPr>
        <w:t>b</w:t>
      </w:r>
      <w:r>
        <w:rPr>
          <w:spacing w:val="-1"/>
          <w:sz w:val="24"/>
          <w:szCs w:val="24"/>
        </w:rPr>
        <w:t>ac</w:t>
      </w:r>
      <w:r>
        <w:rPr>
          <w:spacing w:val="1"/>
          <w:sz w:val="24"/>
          <w:szCs w:val="24"/>
        </w:rPr>
        <w:t>a</w:t>
      </w:r>
      <w:r>
        <w:rPr>
          <w:spacing w:val="-1"/>
          <w:sz w:val="24"/>
          <w:szCs w:val="24"/>
        </w:rPr>
        <w:t>a</w:t>
      </w:r>
      <w:r>
        <w:rPr>
          <w:sz w:val="24"/>
          <w:szCs w:val="24"/>
        </w:rPr>
        <w:t>n</w:t>
      </w:r>
      <w:r>
        <w:rPr>
          <w:spacing w:val="29"/>
          <w:sz w:val="24"/>
          <w:szCs w:val="24"/>
        </w:rPr>
        <w:t xml:space="preserve"> </w:t>
      </w:r>
      <w:r>
        <w:rPr>
          <w:sz w:val="24"/>
          <w:szCs w:val="24"/>
        </w:rPr>
        <w:t>pot</w:t>
      </w:r>
      <w:r>
        <w:rPr>
          <w:spacing w:val="-1"/>
          <w:sz w:val="24"/>
          <w:szCs w:val="24"/>
        </w:rPr>
        <w:t>e</w:t>
      </w:r>
      <w:r>
        <w:rPr>
          <w:sz w:val="24"/>
          <w:szCs w:val="24"/>
        </w:rPr>
        <w:t>nsio</w:t>
      </w:r>
      <w:r>
        <w:rPr>
          <w:spacing w:val="3"/>
          <w:sz w:val="24"/>
          <w:szCs w:val="24"/>
        </w:rPr>
        <w:t>m</w:t>
      </w:r>
      <w:r>
        <w:rPr>
          <w:spacing w:val="-1"/>
          <w:sz w:val="24"/>
          <w:szCs w:val="24"/>
        </w:rPr>
        <w:t>e</w:t>
      </w:r>
      <w:r>
        <w:rPr>
          <w:sz w:val="24"/>
          <w:szCs w:val="24"/>
        </w:rPr>
        <w:t>t</w:t>
      </w:r>
      <w:r>
        <w:rPr>
          <w:spacing w:val="1"/>
          <w:sz w:val="24"/>
          <w:szCs w:val="24"/>
        </w:rPr>
        <w:t>e</w:t>
      </w:r>
      <w:r>
        <w:rPr>
          <w:sz w:val="24"/>
          <w:szCs w:val="24"/>
        </w:rPr>
        <w:t>r</w:t>
      </w:r>
      <w:r>
        <w:rPr>
          <w:spacing w:val="28"/>
          <w:sz w:val="24"/>
          <w:szCs w:val="24"/>
        </w:rPr>
        <w:t xml:space="preserve"> </w:t>
      </w:r>
      <w:r>
        <w:rPr>
          <w:sz w:val="24"/>
          <w:szCs w:val="24"/>
        </w:rPr>
        <w:t>d</w:t>
      </w:r>
      <w:r>
        <w:rPr>
          <w:spacing w:val="1"/>
          <w:sz w:val="24"/>
          <w:szCs w:val="24"/>
        </w:rPr>
        <w:t>a</w:t>
      </w:r>
      <w:r>
        <w:rPr>
          <w:spacing w:val="2"/>
          <w:sz w:val="24"/>
          <w:szCs w:val="24"/>
        </w:rPr>
        <w:t>r</w:t>
      </w:r>
      <w:r>
        <w:rPr>
          <w:sz w:val="24"/>
          <w:szCs w:val="24"/>
        </w:rPr>
        <w:t>i</w:t>
      </w:r>
      <w:r>
        <w:rPr>
          <w:spacing w:val="29"/>
          <w:sz w:val="24"/>
          <w:szCs w:val="24"/>
        </w:rPr>
        <w:t xml:space="preserve"> </w:t>
      </w:r>
      <w:r>
        <w:rPr>
          <w:sz w:val="24"/>
          <w:szCs w:val="24"/>
        </w:rPr>
        <w:t>sla</w:t>
      </w:r>
      <w:r>
        <w:rPr>
          <w:spacing w:val="-1"/>
          <w:sz w:val="24"/>
          <w:szCs w:val="24"/>
        </w:rPr>
        <w:t>v</w:t>
      </w:r>
      <w:r>
        <w:rPr>
          <w:sz w:val="24"/>
          <w:szCs w:val="24"/>
        </w:rPr>
        <w:t>e</w:t>
      </w:r>
      <w:r>
        <w:rPr>
          <w:spacing w:val="26"/>
          <w:sz w:val="24"/>
          <w:szCs w:val="24"/>
        </w:rPr>
        <w:t xml:space="preserve"> </w:t>
      </w:r>
      <w:r>
        <w:rPr>
          <w:spacing w:val="2"/>
          <w:sz w:val="24"/>
          <w:szCs w:val="24"/>
        </w:rPr>
        <w:t>k</w:t>
      </w:r>
      <w:r>
        <w:rPr>
          <w:sz w:val="24"/>
          <w:szCs w:val="24"/>
        </w:rPr>
        <w:t>e</w:t>
      </w:r>
    </w:p>
    <w:p w:rsidR="006D35C7" w:rsidRDefault="006D35C7">
      <w:pPr>
        <w:spacing w:before="9" w:line="120" w:lineRule="exact"/>
        <w:rPr>
          <w:sz w:val="13"/>
          <w:szCs w:val="13"/>
        </w:rPr>
      </w:pPr>
    </w:p>
    <w:p w:rsidR="006D35C7" w:rsidRDefault="00C233BA">
      <w:pPr>
        <w:spacing w:line="260" w:lineRule="exact"/>
        <w:ind w:left="1220"/>
        <w:rPr>
          <w:position w:val="-1"/>
          <w:sz w:val="24"/>
          <w:szCs w:val="24"/>
        </w:rPr>
      </w:pPr>
      <w:proofErr w:type="gramStart"/>
      <w:r>
        <w:rPr>
          <w:position w:val="-1"/>
          <w:sz w:val="24"/>
          <w:szCs w:val="24"/>
        </w:rPr>
        <w:t>mast</w:t>
      </w:r>
      <w:r>
        <w:rPr>
          <w:spacing w:val="-1"/>
          <w:position w:val="-1"/>
          <w:sz w:val="24"/>
          <w:szCs w:val="24"/>
        </w:rPr>
        <w:t>e</w:t>
      </w:r>
      <w:r>
        <w:rPr>
          <w:position w:val="-1"/>
          <w:sz w:val="24"/>
          <w:szCs w:val="24"/>
        </w:rPr>
        <w:t>r</w:t>
      </w:r>
      <w:proofErr w:type="gramEnd"/>
      <w:r>
        <w:rPr>
          <w:position w:val="-1"/>
          <w:sz w:val="24"/>
          <w:szCs w:val="24"/>
        </w:rPr>
        <w:t>,</w:t>
      </w:r>
      <w:r>
        <w:rPr>
          <w:spacing w:val="11"/>
          <w:position w:val="-1"/>
          <w:sz w:val="24"/>
          <w:szCs w:val="24"/>
        </w:rPr>
        <w:t xml:space="preserve"> </w:t>
      </w:r>
      <w:r>
        <w:rPr>
          <w:position w:val="-1"/>
          <w:sz w:val="24"/>
          <w:szCs w:val="24"/>
        </w:rPr>
        <w:t>k</w:t>
      </w:r>
      <w:r>
        <w:rPr>
          <w:spacing w:val="-1"/>
          <w:position w:val="-1"/>
          <w:sz w:val="24"/>
          <w:szCs w:val="24"/>
        </w:rPr>
        <w:t>e</w:t>
      </w:r>
      <w:r>
        <w:rPr>
          <w:position w:val="-1"/>
          <w:sz w:val="24"/>
          <w:szCs w:val="24"/>
        </w:rPr>
        <w:t>mudi</w:t>
      </w:r>
      <w:r>
        <w:rPr>
          <w:spacing w:val="-1"/>
          <w:position w:val="-1"/>
          <w:sz w:val="24"/>
          <w:szCs w:val="24"/>
        </w:rPr>
        <w:t>a</w:t>
      </w:r>
      <w:r>
        <w:rPr>
          <w:position w:val="-1"/>
          <w:sz w:val="24"/>
          <w:szCs w:val="24"/>
        </w:rPr>
        <w:t xml:space="preserve">n </w:t>
      </w:r>
      <w:r>
        <w:rPr>
          <w:spacing w:val="-1"/>
          <w:position w:val="-1"/>
          <w:sz w:val="24"/>
          <w:szCs w:val="24"/>
        </w:rPr>
        <w:t>a</w:t>
      </w:r>
      <w:r>
        <w:rPr>
          <w:position w:val="-1"/>
          <w:sz w:val="24"/>
          <w:szCs w:val="24"/>
        </w:rPr>
        <w:t>m</w:t>
      </w:r>
      <w:r>
        <w:rPr>
          <w:spacing w:val="-1"/>
          <w:position w:val="-1"/>
          <w:sz w:val="24"/>
          <w:szCs w:val="24"/>
        </w:rPr>
        <w:t>a</w:t>
      </w:r>
      <w:r>
        <w:rPr>
          <w:position w:val="-1"/>
          <w:sz w:val="24"/>
          <w:szCs w:val="24"/>
        </w:rPr>
        <w:t>ti</w:t>
      </w:r>
      <w:r>
        <w:rPr>
          <w:spacing w:val="3"/>
          <w:position w:val="-1"/>
          <w:sz w:val="24"/>
          <w:szCs w:val="24"/>
        </w:rPr>
        <w:t xml:space="preserve"> </w:t>
      </w:r>
      <w:r>
        <w:rPr>
          <w:position w:val="-1"/>
          <w:sz w:val="24"/>
          <w:szCs w:val="24"/>
        </w:rPr>
        <w:t>h</w:t>
      </w:r>
      <w:r>
        <w:rPr>
          <w:spacing w:val="-1"/>
          <w:position w:val="-1"/>
          <w:sz w:val="24"/>
          <w:szCs w:val="24"/>
        </w:rPr>
        <w:t>a</w:t>
      </w:r>
      <w:r>
        <w:rPr>
          <w:position w:val="-1"/>
          <w:sz w:val="24"/>
          <w:szCs w:val="24"/>
        </w:rPr>
        <w:t>sil</w:t>
      </w:r>
      <w:r>
        <w:rPr>
          <w:spacing w:val="2"/>
          <w:position w:val="-1"/>
          <w:sz w:val="24"/>
          <w:szCs w:val="24"/>
        </w:rPr>
        <w:t>n</w:t>
      </w:r>
      <w:r>
        <w:rPr>
          <w:spacing w:val="-5"/>
          <w:position w:val="-1"/>
          <w:sz w:val="24"/>
          <w:szCs w:val="24"/>
        </w:rPr>
        <w:t>y</w:t>
      </w:r>
      <w:r>
        <w:rPr>
          <w:position w:val="-1"/>
          <w:sz w:val="24"/>
          <w:szCs w:val="24"/>
        </w:rPr>
        <w:t>a</w:t>
      </w:r>
      <w:r>
        <w:rPr>
          <w:spacing w:val="-1"/>
          <w:position w:val="-1"/>
          <w:sz w:val="24"/>
          <w:szCs w:val="24"/>
        </w:rPr>
        <w:t xml:space="preserve"> </w:t>
      </w:r>
      <w:r>
        <w:rPr>
          <w:spacing w:val="2"/>
          <w:position w:val="-1"/>
          <w:sz w:val="24"/>
          <w:szCs w:val="24"/>
        </w:rPr>
        <w:t>p</w:t>
      </w:r>
      <w:r>
        <w:rPr>
          <w:spacing w:val="-1"/>
          <w:position w:val="-1"/>
          <w:sz w:val="24"/>
          <w:szCs w:val="24"/>
        </w:rPr>
        <w:t>a</w:t>
      </w:r>
      <w:r>
        <w:rPr>
          <w:position w:val="-1"/>
          <w:sz w:val="24"/>
          <w:szCs w:val="24"/>
        </w:rPr>
        <w:t>da</w:t>
      </w:r>
      <w:r>
        <w:rPr>
          <w:spacing w:val="-1"/>
          <w:position w:val="-1"/>
          <w:sz w:val="24"/>
          <w:szCs w:val="24"/>
        </w:rPr>
        <w:t xml:space="preserve"> </w:t>
      </w:r>
      <w:r>
        <w:rPr>
          <w:position w:val="-1"/>
          <w:sz w:val="24"/>
          <w:szCs w:val="24"/>
        </w:rPr>
        <w:t>s</w:t>
      </w:r>
      <w:r>
        <w:rPr>
          <w:spacing w:val="1"/>
          <w:position w:val="-1"/>
          <w:sz w:val="24"/>
          <w:szCs w:val="24"/>
        </w:rPr>
        <w:t>e</w:t>
      </w:r>
      <w:r>
        <w:rPr>
          <w:spacing w:val="-1"/>
          <w:position w:val="-1"/>
          <w:sz w:val="24"/>
          <w:szCs w:val="24"/>
        </w:rPr>
        <w:t>r</w:t>
      </w:r>
      <w:r>
        <w:rPr>
          <w:position w:val="-1"/>
          <w:sz w:val="24"/>
          <w:szCs w:val="24"/>
        </w:rPr>
        <w:t>i</w:t>
      </w:r>
      <w:r>
        <w:rPr>
          <w:spacing w:val="-1"/>
          <w:position w:val="-1"/>
          <w:sz w:val="24"/>
          <w:szCs w:val="24"/>
        </w:rPr>
        <w:t>a</w:t>
      </w:r>
      <w:r>
        <w:rPr>
          <w:position w:val="-1"/>
          <w:sz w:val="24"/>
          <w:szCs w:val="24"/>
        </w:rPr>
        <w:t>l monito</w:t>
      </w:r>
      <w:r>
        <w:rPr>
          <w:spacing w:val="-1"/>
          <w:position w:val="-1"/>
          <w:sz w:val="24"/>
          <w:szCs w:val="24"/>
        </w:rPr>
        <w:t>r</w:t>
      </w:r>
      <w:r>
        <w:rPr>
          <w:position w:val="-1"/>
          <w:sz w:val="24"/>
          <w:szCs w:val="24"/>
        </w:rPr>
        <w:t>.</w:t>
      </w:r>
    </w:p>
    <w:p w:rsidR="00881E30" w:rsidRPr="00881E30" w:rsidRDefault="00881E30">
      <w:pPr>
        <w:spacing w:line="260" w:lineRule="exact"/>
        <w:ind w:left="1220"/>
        <w:rPr>
          <w:color w:val="FF0000"/>
          <w:sz w:val="24"/>
          <w:szCs w:val="24"/>
        </w:rPr>
      </w:pPr>
      <w:r w:rsidRPr="00881E30">
        <w:rPr>
          <w:color w:val="FF0000"/>
          <w:position w:val="-1"/>
          <w:sz w:val="24"/>
          <w:szCs w:val="24"/>
        </w:rPr>
        <w:t xml:space="preserve">Ketika serial monitor arduino master dibuka maka </w:t>
      </w:r>
      <w:proofErr w:type="gramStart"/>
      <w:r w:rsidRPr="00881E30">
        <w:rPr>
          <w:color w:val="FF0000"/>
          <w:position w:val="-1"/>
          <w:sz w:val="24"/>
          <w:szCs w:val="24"/>
        </w:rPr>
        <w:t>akan</w:t>
      </w:r>
      <w:proofErr w:type="gramEnd"/>
      <w:r w:rsidRPr="00881E30">
        <w:rPr>
          <w:color w:val="FF0000"/>
          <w:position w:val="-1"/>
          <w:sz w:val="24"/>
          <w:szCs w:val="24"/>
        </w:rPr>
        <w:t xml:space="preserve"> tampil data dari potensiometer yang telah dikirim oleh slave data yag dikirim adalah 0-1023</w:t>
      </w:r>
    </w:p>
    <w:p w:rsidR="006D35C7" w:rsidRDefault="006D35C7">
      <w:pPr>
        <w:spacing w:before="3" w:line="120" w:lineRule="exact"/>
        <w:rPr>
          <w:sz w:val="13"/>
          <w:szCs w:val="13"/>
        </w:rPr>
      </w:pPr>
    </w:p>
    <w:p w:rsidR="006D35C7" w:rsidRDefault="006D35C7">
      <w:pPr>
        <w:spacing w:line="200" w:lineRule="exact"/>
      </w:pPr>
    </w:p>
    <w:p w:rsidR="006D35C7" w:rsidRDefault="006D35C7">
      <w:pPr>
        <w:spacing w:line="200" w:lineRule="exact"/>
      </w:pPr>
    </w:p>
    <w:p w:rsidR="006D35C7" w:rsidRDefault="00C233BA">
      <w:pPr>
        <w:spacing w:before="29"/>
        <w:ind w:left="500"/>
        <w:rPr>
          <w:sz w:val="24"/>
          <w:szCs w:val="24"/>
        </w:rPr>
      </w:pPr>
      <w:r>
        <w:rPr>
          <w:spacing w:val="-3"/>
          <w:w w:val="109"/>
          <w:sz w:val="24"/>
          <w:szCs w:val="24"/>
        </w:rPr>
        <w:t>P</w:t>
      </w:r>
      <w:r>
        <w:rPr>
          <w:spacing w:val="1"/>
          <w:w w:val="109"/>
          <w:sz w:val="24"/>
          <w:szCs w:val="24"/>
        </w:rPr>
        <w:t>e</w:t>
      </w:r>
      <w:r>
        <w:rPr>
          <w:spacing w:val="-1"/>
          <w:w w:val="109"/>
          <w:sz w:val="24"/>
          <w:szCs w:val="24"/>
        </w:rPr>
        <w:t>rc</w:t>
      </w:r>
      <w:r>
        <w:rPr>
          <w:w w:val="109"/>
          <w:sz w:val="24"/>
          <w:szCs w:val="24"/>
        </w:rPr>
        <w:t>o</w:t>
      </w:r>
      <w:r>
        <w:rPr>
          <w:spacing w:val="1"/>
          <w:w w:val="109"/>
          <w:sz w:val="24"/>
          <w:szCs w:val="24"/>
        </w:rPr>
        <w:t>b</w:t>
      </w:r>
      <w:r>
        <w:rPr>
          <w:w w:val="109"/>
          <w:sz w:val="24"/>
          <w:szCs w:val="24"/>
        </w:rPr>
        <w:t>aan</w:t>
      </w:r>
      <w:r>
        <w:rPr>
          <w:spacing w:val="-4"/>
          <w:w w:val="109"/>
          <w:sz w:val="24"/>
          <w:szCs w:val="24"/>
        </w:rPr>
        <w:t xml:space="preserve"> </w:t>
      </w:r>
      <w:r>
        <w:rPr>
          <w:sz w:val="24"/>
          <w:szCs w:val="24"/>
        </w:rPr>
        <w:t>B</w:t>
      </w:r>
    </w:p>
    <w:p w:rsidR="006D35C7" w:rsidRDefault="00C233BA">
      <w:pPr>
        <w:spacing w:before="23" w:line="400" w:lineRule="exact"/>
        <w:ind w:left="500" w:right="73" w:firstLine="427"/>
        <w:rPr>
          <w:sz w:val="24"/>
          <w:szCs w:val="24"/>
        </w:rPr>
      </w:pPr>
      <w:r>
        <w:rPr>
          <w:spacing w:val="1"/>
          <w:sz w:val="24"/>
          <w:szCs w:val="24"/>
        </w:rPr>
        <w:t>S</w:t>
      </w:r>
      <w:r>
        <w:rPr>
          <w:spacing w:val="-1"/>
          <w:sz w:val="24"/>
          <w:szCs w:val="24"/>
        </w:rPr>
        <w:t>e</w:t>
      </w:r>
      <w:r>
        <w:rPr>
          <w:sz w:val="24"/>
          <w:szCs w:val="24"/>
        </w:rPr>
        <w:t>t</w:t>
      </w:r>
      <w:r>
        <w:rPr>
          <w:spacing w:val="-1"/>
          <w:sz w:val="24"/>
          <w:szCs w:val="24"/>
        </w:rPr>
        <w:t>e</w:t>
      </w:r>
      <w:r>
        <w:rPr>
          <w:sz w:val="24"/>
          <w:szCs w:val="24"/>
        </w:rPr>
        <w:t>l</w:t>
      </w:r>
      <w:r>
        <w:rPr>
          <w:spacing w:val="-1"/>
          <w:sz w:val="24"/>
          <w:szCs w:val="24"/>
        </w:rPr>
        <w:t>a</w:t>
      </w:r>
      <w:r>
        <w:rPr>
          <w:sz w:val="24"/>
          <w:szCs w:val="24"/>
        </w:rPr>
        <w:t xml:space="preserve">h </w:t>
      </w:r>
      <w:r>
        <w:rPr>
          <w:spacing w:val="7"/>
          <w:sz w:val="24"/>
          <w:szCs w:val="24"/>
        </w:rPr>
        <w:t xml:space="preserve"> </w:t>
      </w:r>
      <w:r>
        <w:rPr>
          <w:sz w:val="24"/>
          <w:szCs w:val="24"/>
        </w:rPr>
        <w:t>b</w:t>
      </w:r>
      <w:r>
        <w:rPr>
          <w:spacing w:val="-1"/>
          <w:sz w:val="24"/>
          <w:szCs w:val="24"/>
        </w:rPr>
        <w:t>er</w:t>
      </w:r>
      <w:r>
        <w:rPr>
          <w:spacing w:val="2"/>
          <w:sz w:val="24"/>
          <w:szCs w:val="24"/>
        </w:rPr>
        <w:t>h</w:t>
      </w:r>
      <w:r>
        <w:rPr>
          <w:spacing w:val="-1"/>
          <w:sz w:val="24"/>
          <w:szCs w:val="24"/>
        </w:rPr>
        <w:t>a</w:t>
      </w:r>
      <w:r>
        <w:rPr>
          <w:sz w:val="24"/>
          <w:szCs w:val="24"/>
        </w:rPr>
        <w:t xml:space="preserve">sil </w:t>
      </w:r>
      <w:r>
        <w:rPr>
          <w:spacing w:val="8"/>
          <w:sz w:val="24"/>
          <w:szCs w:val="24"/>
        </w:rPr>
        <w:t xml:space="preserve"> </w:t>
      </w:r>
      <w:r>
        <w:rPr>
          <w:sz w:val="24"/>
          <w:szCs w:val="24"/>
        </w:rPr>
        <w:t>m</w:t>
      </w:r>
      <w:r>
        <w:rPr>
          <w:spacing w:val="-1"/>
          <w:sz w:val="24"/>
          <w:szCs w:val="24"/>
        </w:rPr>
        <w:t>e</w:t>
      </w:r>
      <w:r>
        <w:rPr>
          <w:sz w:val="24"/>
          <w:szCs w:val="24"/>
        </w:rPr>
        <w:t>l</w:t>
      </w:r>
      <w:r>
        <w:rPr>
          <w:spacing w:val="-1"/>
          <w:sz w:val="24"/>
          <w:szCs w:val="24"/>
        </w:rPr>
        <w:t>a</w:t>
      </w:r>
      <w:r>
        <w:rPr>
          <w:sz w:val="24"/>
          <w:szCs w:val="24"/>
        </w:rPr>
        <w:t>k</w:t>
      </w:r>
      <w:r>
        <w:rPr>
          <w:spacing w:val="2"/>
          <w:sz w:val="24"/>
          <w:szCs w:val="24"/>
        </w:rPr>
        <w:t>u</w:t>
      </w:r>
      <w:r>
        <w:rPr>
          <w:sz w:val="24"/>
          <w:szCs w:val="24"/>
        </w:rPr>
        <w:t>k</w:t>
      </w:r>
      <w:r>
        <w:rPr>
          <w:spacing w:val="-1"/>
          <w:sz w:val="24"/>
          <w:szCs w:val="24"/>
        </w:rPr>
        <w:t>a</w:t>
      </w:r>
      <w:r>
        <w:rPr>
          <w:sz w:val="24"/>
          <w:szCs w:val="24"/>
        </w:rPr>
        <w:t xml:space="preserve">n </w:t>
      </w:r>
      <w:r>
        <w:rPr>
          <w:spacing w:val="7"/>
          <w:sz w:val="24"/>
          <w:szCs w:val="24"/>
        </w:rPr>
        <w:t xml:space="preserve"> </w:t>
      </w:r>
      <w:r>
        <w:rPr>
          <w:sz w:val="24"/>
          <w:szCs w:val="24"/>
        </w:rPr>
        <w:t>p</w:t>
      </w:r>
      <w:r>
        <w:rPr>
          <w:spacing w:val="-1"/>
          <w:sz w:val="24"/>
          <w:szCs w:val="24"/>
        </w:rPr>
        <w:t>e</w:t>
      </w:r>
      <w:r>
        <w:rPr>
          <w:spacing w:val="2"/>
          <w:sz w:val="24"/>
          <w:szCs w:val="24"/>
        </w:rPr>
        <w:t>r</w:t>
      </w:r>
      <w:r>
        <w:rPr>
          <w:spacing w:val="-1"/>
          <w:sz w:val="24"/>
          <w:szCs w:val="24"/>
        </w:rPr>
        <w:t>c</w:t>
      </w:r>
      <w:r>
        <w:rPr>
          <w:sz w:val="24"/>
          <w:szCs w:val="24"/>
        </w:rPr>
        <w:t>ob</w:t>
      </w:r>
      <w:r>
        <w:rPr>
          <w:spacing w:val="-1"/>
          <w:sz w:val="24"/>
          <w:szCs w:val="24"/>
        </w:rPr>
        <w:t>a</w:t>
      </w:r>
      <w:r>
        <w:rPr>
          <w:spacing w:val="1"/>
          <w:sz w:val="24"/>
          <w:szCs w:val="24"/>
        </w:rPr>
        <w:t>a</w:t>
      </w:r>
      <w:r>
        <w:rPr>
          <w:sz w:val="24"/>
          <w:szCs w:val="24"/>
        </w:rPr>
        <w:t xml:space="preserve">n </w:t>
      </w:r>
      <w:r>
        <w:rPr>
          <w:spacing w:val="7"/>
          <w:sz w:val="24"/>
          <w:szCs w:val="24"/>
        </w:rPr>
        <w:t xml:space="preserve"> </w:t>
      </w:r>
      <w:r>
        <w:rPr>
          <w:sz w:val="24"/>
          <w:szCs w:val="24"/>
        </w:rPr>
        <w:t xml:space="preserve">A, </w:t>
      </w:r>
      <w:r>
        <w:rPr>
          <w:spacing w:val="7"/>
          <w:sz w:val="24"/>
          <w:szCs w:val="24"/>
        </w:rPr>
        <w:t xml:space="preserve"> </w:t>
      </w:r>
      <w:r>
        <w:rPr>
          <w:spacing w:val="2"/>
          <w:sz w:val="24"/>
          <w:szCs w:val="24"/>
        </w:rPr>
        <w:t>p</w:t>
      </w:r>
      <w:r>
        <w:rPr>
          <w:spacing w:val="-1"/>
          <w:sz w:val="24"/>
          <w:szCs w:val="24"/>
        </w:rPr>
        <w:t>a</w:t>
      </w:r>
      <w:r>
        <w:rPr>
          <w:sz w:val="24"/>
          <w:szCs w:val="24"/>
        </w:rPr>
        <w:t xml:space="preserve">da </w:t>
      </w:r>
      <w:r>
        <w:rPr>
          <w:spacing w:val="9"/>
          <w:sz w:val="24"/>
          <w:szCs w:val="24"/>
        </w:rPr>
        <w:t xml:space="preserve"> </w:t>
      </w:r>
      <w:r>
        <w:rPr>
          <w:sz w:val="24"/>
          <w:szCs w:val="24"/>
        </w:rPr>
        <w:t>p</w:t>
      </w:r>
      <w:r>
        <w:rPr>
          <w:spacing w:val="-1"/>
          <w:sz w:val="24"/>
          <w:szCs w:val="24"/>
        </w:rPr>
        <w:t>erc</w:t>
      </w:r>
      <w:r>
        <w:rPr>
          <w:sz w:val="24"/>
          <w:szCs w:val="24"/>
        </w:rPr>
        <w:t>o</w:t>
      </w:r>
      <w:r>
        <w:rPr>
          <w:spacing w:val="2"/>
          <w:sz w:val="24"/>
          <w:szCs w:val="24"/>
        </w:rPr>
        <w:t>b</w:t>
      </w:r>
      <w:r>
        <w:rPr>
          <w:spacing w:val="-1"/>
          <w:sz w:val="24"/>
          <w:szCs w:val="24"/>
        </w:rPr>
        <w:t>aa</w:t>
      </w:r>
      <w:r>
        <w:rPr>
          <w:sz w:val="24"/>
          <w:szCs w:val="24"/>
        </w:rPr>
        <w:t xml:space="preserve">n </w:t>
      </w:r>
      <w:r>
        <w:rPr>
          <w:spacing w:val="7"/>
          <w:sz w:val="24"/>
          <w:szCs w:val="24"/>
        </w:rPr>
        <w:t xml:space="preserve"> </w:t>
      </w:r>
      <w:r>
        <w:rPr>
          <w:spacing w:val="2"/>
          <w:sz w:val="24"/>
          <w:szCs w:val="24"/>
        </w:rPr>
        <w:t>k</w:t>
      </w:r>
      <w:r>
        <w:rPr>
          <w:spacing w:val="-1"/>
          <w:sz w:val="24"/>
          <w:szCs w:val="24"/>
        </w:rPr>
        <w:t>a</w:t>
      </w:r>
      <w:r>
        <w:rPr>
          <w:sz w:val="24"/>
          <w:szCs w:val="24"/>
        </w:rPr>
        <w:t xml:space="preserve">li </w:t>
      </w:r>
      <w:r>
        <w:rPr>
          <w:spacing w:val="8"/>
          <w:sz w:val="24"/>
          <w:szCs w:val="24"/>
        </w:rPr>
        <w:t xml:space="preserve"> </w:t>
      </w:r>
      <w:r>
        <w:rPr>
          <w:sz w:val="24"/>
          <w:szCs w:val="24"/>
        </w:rPr>
        <w:t>i</w:t>
      </w:r>
      <w:r>
        <w:rPr>
          <w:spacing w:val="2"/>
          <w:sz w:val="24"/>
          <w:szCs w:val="24"/>
        </w:rPr>
        <w:t>n</w:t>
      </w:r>
      <w:r>
        <w:rPr>
          <w:sz w:val="24"/>
          <w:szCs w:val="24"/>
        </w:rPr>
        <w:t xml:space="preserve">i </w:t>
      </w:r>
      <w:r>
        <w:rPr>
          <w:spacing w:val="8"/>
          <w:sz w:val="24"/>
          <w:szCs w:val="24"/>
        </w:rPr>
        <w:t xml:space="preserve"> </w:t>
      </w:r>
      <w:r>
        <w:rPr>
          <w:spacing w:val="-1"/>
          <w:sz w:val="24"/>
          <w:szCs w:val="24"/>
        </w:rPr>
        <w:t>a</w:t>
      </w:r>
      <w:r>
        <w:rPr>
          <w:sz w:val="24"/>
          <w:szCs w:val="24"/>
        </w:rPr>
        <w:t>k</w:t>
      </w:r>
      <w:r>
        <w:rPr>
          <w:spacing w:val="1"/>
          <w:sz w:val="24"/>
          <w:szCs w:val="24"/>
        </w:rPr>
        <w:t>a</w:t>
      </w:r>
      <w:r>
        <w:rPr>
          <w:sz w:val="24"/>
          <w:szCs w:val="24"/>
        </w:rPr>
        <w:t xml:space="preserve">n </w:t>
      </w:r>
      <w:r>
        <w:rPr>
          <w:spacing w:val="7"/>
          <w:sz w:val="24"/>
          <w:szCs w:val="24"/>
        </w:rPr>
        <w:t xml:space="preserve"> </w:t>
      </w:r>
      <w:r>
        <w:rPr>
          <w:sz w:val="24"/>
          <w:szCs w:val="24"/>
        </w:rPr>
        <w:t>dil</w:t>
      </w:r>
      <w:r>
        <w:rPr>
          <w:spacing w:val="-1"/>
          <w:sz w:val="24"/>
          <w:szCs w:val="24"/>
        </w:rPr>
        <w:t>a</w:t>
      </w:r>
      <w:r>
        <w:rPr>
          <w:sz w:val="24"/>
          <w:szCs w:val="24"/>
        </w:rPr>
        <w:t>njutk</w:t>
      </w:r>
      <w:r>
        <w:rPr>
          <w:spacing w:val="-1"/>
          <w:sz w:val="24"/>
          <w:szCs w:val="24"/>
        </w:rPr>
        <w:t>a</w:t>
      </w:r>
      <w:r>
        <w:rPr>
          <w:sz w:val="24"/>
          <w:szCs w:val="24"/>
        </w:rPr>
        <w:t>n d</w:t>
      </w:r>
      <w:r>
        <w:rPr>
          <w:spacing w:val="-1"/>
          <w:sz w:val="24"/>
          <w:szCs w:val="24"/>
        </w:rPr>
        <w:t>e</w:t>
      </w:r>
      <w:r>
        <w:rPr>
          <w:sz w:val="24"/>
          <w:szCs w:val="24"/>
        </w:rPr>
        <w:t>ng</w:t>
      </w:r>
      <w:r>
        <w:rPr>
          <w:spacing w:val="-1"/>
          <w:sz w:val="24"/>
          <w:szCs w:val="24"/>
        </w:rPr>
        <w:t>a</w:t>
      </w:r>
      <w:r>
        <w:rPr>
          <w:sz w:val="24"/>
          <w:szCs w:val="24"/>
        </w:rPr>
        <w:t>n m</w:t>
      </w:r>
      <w:r>
        <w:rPr>
          <w:spacing w:val="-1"/>
          <w:sz w:val="24"/>
          <w:szCs w:val="24"/>
        </w:rPr>
        <w:t>e</w:t>
      </w:r>
      <w:r>
        <w:rPr>
          <w:sz w:val="24"/>
          <w:szCs w:val="24"/>
        </w:rPr>
        <w:t>mbu</w:t>
      </w:r>
      <w:r>
        <w:rPr>
          <w:spacing w:val="-1"/>
          <w:sz w:val="24"/>
          <w:szCs w:val="24"/>
        </w:rPr>
        <w:t>a</w:t>
      </w:r>
      <w:r>
        <w:rPr>
          <w:sz w:val="24"/>
          <w:szCs w:val="24"/>
        </w:rPr>
        <w:t>t</w:t>
      </w:r>
      <w:r>
        <w:rPr>
          <w:sz w:val="24"/>
          <w:szCs w:val="24"/>
        </w:rPr>
        <w:t xml:space="preserve"> </w:t>
      </w:r>
      <w:r>
        <w:rPr>
          <w:spacing w:val="-1"/>
          <w:sz w:val="24"/>
          <w:szCs w:val="24"/>
        </w:rPr>
        <w:t>a</w:t>
      </w:r>
      <w:r>
        <w:rPr>
          <w:sz w:val="24"/>
          <w:szCs w:val="24"/>
        </w:rPr>
        <w:t>plik</w:t>
      </w:r>
      <w:r>
        <w:rPr>
          <w:spacing w:val="-1"/>
          <w:sz w:val="24"/>
          <w:szCs w:val="24"/>
        </w:rPr>
        <w:t>a</w:t>
      </w:r>
      <w:r>
        <w:rPr>
          <w:sz w:val="24"/>
          <w:szCs w:val="24"/>
        </w:rPr>
        <w:t>si</w:t>
      </w:r>
      <w:r>
        <w:rPr>
          <w:spacing w:val="3"/>
          <w:sz w:val="24"/>
          <w:szCs w:val="24"/>
        </w:rPr>
        <w:t xml:space="preserve"> </w:t>
      </w:r>
      <w:r>
        <w:rPr>
          <w:sz w:val="24"/>
          <w:szCs w:val="24"/>
        </w:rPr>
        <w:t>p</w:t>
      </w:r>
      <w:r>
        <w:rPr>
          <w:spacing w:val="-1"/>
          <w:sz w:val="24"/>
          <w:szCs w:val="24"/>
        </w:rPr>
        <w:t>a</w:t>
      </w:r>
      <w:r>
        <w:rPr>
          <w:sz w:val="24"/>
          <w:szCs w:val="24"/>
        </w:rPr>
        <w:t>da</w:t>
      </w:r>
      <w:r>
        <w:rPr>
          <w:spacing w:val="-1"/>
          <w:sz w:val="24"/>
          <w:szCs w:val="24"/>
        </w:rPr>
        <w:t xml:space="preserve"> </w:t>
      </w:r>
      <w:r>
        <w:rPr>
          <w:spacing w:val="1"/>
          <w:sz w:val="24"/>
          <w:szCs w:val="24"/>
        </w:rPr>
        <w:t>P</w:t>
      </w:r>
      <w:r>
        <w:rPr>
          <w:sz w:val="24"/>
          <w:szCs w:val="24"/>
        </w:rPr>
        <w:t>C</w:t>
      </w:r>
      <w:r>
        <w:rPr>
          <w:spacing w:val="1"/>
          <w:sz w:val="24"/>
          <w:szCs w:val="24"/>
        </w:rPr>
        <w:t xml:space="preserve"> </w:t>
      </w:r>
      <w:r>
        <w:rPr>
          <w:sz w:val="24"/>
          <w:szCs w:val="24"/>
        </w:rPr>
        <w:t>m</w:t>
      </w:r>
      <w:r>
        <w:rPr>
          <w:spacing w:val="-1"/>
          <w:sz w:val="24"/>
          <w:szCs w:val="24"/>
        </w:rPr>
        <w:t>e</w:t>
      </w:r>
      <w:r>
        <w:rPr>
          <w:sz w:val="24"/>
          <w:szCs w:val="24"/>
        </w:rPr>
        <w:t>ng</w:t>
      </w:r>
      <w:r>
        <w:rPr>
          <w:spacing w:val="-2"/>
          <w:sz w:val="24"/>
          <w:szCs w:val="24"/>
        </w:rPr>
        <w:t>g</w:t>
      </w:r>
      <w:r>
        <w:rPr>
          <w:sz w:val="24"/>
          <w:szCs w:val="24"/>
        </w:rPr>
        <w:t>u</w:t>
      </w:r>
      <w:r>
        <w:rPr>
          <w:spacing w:val="2"/>
          <w:sz w:val="24"/>
          <w:szCs w:val="24"/>
        </w:rPr>
        <w:t>n</w:t>
      </w:r>
      <w:r>
        <w:rPr>
          <w:spacing w:val="-1"/>
          <w:sz w:val="24"/>
          <w:szCs w:val="24"/>
        </w:rPr>
        <w:t>a</w:t>
      </w:r>
      <w:r>
        <w:rPr>
          <w:sz w:val="24"/>
          <w:szCs w:val="24"/>
        </w:rPr>
        <w:t>k</w:t>
      </w:r>
      <w:r>
        <w:rPr>
          <w:spacing w:val="-1"/>
          <w:sz w:val="24"/>
          <w:szCs w:val="24"/>
        </w:rPr>
        <w:t>a</w:t>
      </w:r>
      <w:r>
        <w:rPr>
          <w:sz w:val="24"/>
          <w:szCs w:val="24"/>
        </w:rPr>
        <w:t>n</w:t>
      </w:r>
      <w:r>
        <w:rPr>
          <w:spacing w:val="2"/>
          <w:sz w:val="24"/>
          <w:szCs w:val="24"/>
        </w:rPr>
        <w:t xml:space="preserve"> </w:t>
      </w:r>
      <w:r>
        <w:rPr>
          <w:spacing w:val="1"/>
          <w:sz w:val="24"/>
          <w:szCs w:val="24"/>
        </w:rPr>
        <w:t>C</w:t>
      </w:r>
      <w:r>
        <w:rPr>
          <w:sz w:val="24"/>
          <w:szCs w:val="24"/>
        </w:rPr>
        <w:t>#.</w:t>
      </w:r>
    </w:p>
    <w:p w:rsidR="006D35C7" w:rsidRDefault="006D35C7">
      <w:pPr>
        <w:spacing w:line="200" w:lineRule="exact"/>
      </w:pPr>
    </w:p>
    <w:p w:rsidR="006D35C7" w:rsidRDefault="006D35C7">
      <w:pPr>
        <w:spacing w:before="16" w:line="280" w:lineRule="exact"/>
        <w:rPr>
          <w:sz w:val="28"/>
          <w:szCs w:val="28"/>
        </w:rPr>
      </w:pPr>
    </w:p>
    <w:p w:rsidR="006D35C7" w:rsidRDefault="00C233BA">
      <w:pPr>
        <w:spacing w:before="29"/>
        <w:ind w:left="860"/>
        <w:rPr>
          <w:sz w:val="24"/>
          <w:szCs w:val="24"/>
        </w:rPr>
      </w:pPr>
      <w:r>
        <w:rPr>
          <w:spacing w:val="-3"/>
          <w:w w:val="110"/>
          <w:sz w:val="24"/>
          <w:szCs w:val="24"/>
        </w:rPr>
        <w:t>P</w:t>
      </w:r>
      <w:r>
        <w:rPr>
          <w:w w:val="110"/>
          <w:sz w:val="24"/>
          <w:szCs w:val="24"/>
        </w:rPr>
        <w:t>ro</w:t>
      </w:r>
      <w:r>
        <w:rPr>
          <w:spacing w:val="2"/>
          <w:w w:val="110"/>
          <w:sz w:val="24"/>
          <w:szCs w:val="24"/>
        </w:rPr>
        <w:t>s</w:t>
      </w:r>
      <w:r>
        <w:rPr>
          <w:w w:val="110"/>
          <w:sz w:val="24"/>
          <w:szCs w:val="24"/>
        </w:rPr>
        <w:t xml:space="preserve">edur </w:t>
      </w:r>
      <w:proofErr w:type="gramStart"/>
      <w:r>
        <w:rPr>
          <w:spacing w:val="-3"/>
          <w:w w:val="110"/>
          <w:sz w:val="24"/>
          <w:szCs w:val="24"/>
        </w:rPr>
        <w:t>P</w:t>
      </w:r>
      <w:r>
        <w:rPr>
          <w:w w:val="110"/>
          <w:sz w:val="24"/>
          <w:szCs w:val="24"/>
        </w:rPr>
        <w:t>raktik</w:t>
      </w:r>
      <w:r>
        <w:rPr>
          <w:spacing w:val="2"/>
          <w:w w:val="110"/>
          <w:sz w:val="24"/>
          <w:szCs w:val="24"/>
        </w:rPr>
        <w:t>u</w:t>
      </w:r>
      <w:r>
        <w:rPr>
          <w:w w:val="110"/>
          <w:sz w:val="24"/>
          <w:szCs w:val="24"/>
        </w:rPr>
        <w:t>m</w:t>
      </w:r>
      <w:r>
        <w:rPr>
          <w:spacing w:val="5"/>
          <w:w w:val="110"/>
          <w:sz w:val="24"/>
          <w:szCs w:val="24"/>
        </w:rPr>
        <w:t xml:space="preserve"> </w:t>
      </w:r>
      <w:r>
        <w:rPr>
          <w:w w:val="120"/>
          <w:sz w:val="24"/>
          <w:szCs w:val="24"/>
        </w:rPr>
        <w:t>:</w:t>
      </w:r>
      <w:proofErr w:type="gramEnd"/>
    </w:p>
    <w:p w:rsidR="006D35C7" w:rsidRDefault="006D35C7">
      <w:pPr>
        <w:spacing w:before="2" w:line="120" w:lineRule="exact"/>
        <w:rPr>
          <w:sz w:val="13"/>
          <w:szCs w:val="13"/>
        </w:rPr>
      </w:pPr>
    </w:p>
    <w:p w:rsidR="006D35C7" w:rsidRDefault="00C233BA">
      <w:pPr>
        <w:ind w:left="860"/>
        <w:rPr>
          <w:sz w:val="24"/>
          <w:szCs w:val="24"/>
        </w:rPr>
        <w:sectPr w:rsidR="006D35C7">
          <w:type w:val="continuous"/>
          <w:pgSz w:w="11920" w:h="16840"/>
          <w:pgMar w:top="1180" w:right="1320" w:bottom="280" w:left="940" w:header="720" w:footer="720" w:gutter="0"/>
          <w:cols w:space="720"/>
        </w:sectPr>
      </w:pPr>
      <w:r>
        <w:rPr>
          <w:sz w:val="24"/>
          <w:szCs w:val="24"/>
        </w:rPr>
        <w:t xml:space="preserve">1.   </w:t>
      </w:r>
      <w:r>
        <w:rPr>
          <w:spacing w:val="-2"/>
          <w:sz w:val="24"/>
          <w:szCs w:val="24"/>
        </w:rPr>
        <w:t>B</w:t>
      </w:r>
      <w:r>
        <w:rPr>
          <w:sz w:val="24"/>
          <w:szCs w:val="24"/>
        </w:rPr>
        <w:t>uatlah</w:t>
      </w:r>
      <w:r>
        <w:rPr>
          <w:spacing w:val="-1"/>
          <w:sz w:val="24"/>
          <w:szCs w:val="24"/>
        </w:rPr>
        <w:t xml:space="preserve"> </w:t>
      </w:r>
      <w:r>
        <w:rPr>
          <w:sz w:val="24"/>
          <w:szCs w:val="24"/>
        </w:rPr>
        <w:t>t</w:t>
      </w:r>
      <w:r>
        <w:rPr>
          <w:spacing w:val="-1"/>
          <w:sz w:val="24"/>
          <w:szCs w:val="24"/>
        </w:rPr>
        <w:t>a</w:t>
      </w:r>
      <w:r>
        <w:rPr>
          <w:sz w:val="24"/>
          <w:szCs w:val="24"/>
        </w:rPr>
        <w:t>mpil</w:t>
      </w:r>
      <w:r>
        <w:rPr>
          <w:spacing w:val="-1"/>
          <w:sz w:val="24"/>
          <w:szCs w:val="24"/>
        </w:rPr>
        <w:t>a</w:t>
      </w:r>
      <w:r>
        <w:rPr>
          <w:sz w:val="24"/>
          <w:szCs w:val="24"/>
        </w:rPr>
        <w:t xml:space="preserve">n </w:t>
      </w:r>
      <w:r>
        <w:rPr>
          <w:spacing w:val="-1"/>
          <w:sz w:val="24"/>
          <w:szCs w:val="24"/>
        </w:rPr>
        <w:t>a</w:t>
      </w:r>
      <w:r>
        <w:rPr>
          <w:sz w:val="24"/>
          <w:szCs w:val="24"/>
        </w:rPr>
        <w:t>plik</w:t>
      </w:r>
      <w:r>
        <w:rPr>
          <w:spacing w:val="-1"/>
          <w:sz w:val="24"/>
          <w:szCs w:val="24"/>
        </w:rPr>
        <w:t>a</w:t>
      </w:r>
      <w:r>
        <w:rPr>
          <w:sz w:val="24"/>
          <w:szCs w:val="24"/>
        </w:rPr>
        <w:t>si</w:t>
      </w:r>
      <w:r>
        <w:rPr>
          <w:spacing w:val="3"/>
          <w:sz w:val="24"/>
          <w:szCs w:val="24"/>
        </w:rPr>
        <w:t xml:space="preserve"> </w:t>
      </w:r>
      <w:r>
        <w:rPr>
          <w:sz w:val="24"/>
          <w:szCs w:val="24"/>
        </w:rPr>
        <w:t>sep</w:t>
      </w:r>
      <w:r>
        <w:rPr>
          <w:spacing w:val="-2"/>
          <w:sz w:val="24"/>
          <w:szCs w:val="24"/>
        </w:rPr>
        <w:t>e</w:t>
      </w:r>
      <w:r>
        <w:rPr>
          <w:sz w:val="24"/>
          <w:szCs w:val="24"/>
        </w:rPr>
        <w:t>rti Gambar 2</w:t>
      </w:r>
    </w:p>
    <w:p w:rsidR="006D35C7" w:rsidRDefault="006D35C7">
      <w:pPr>
        <w:spacing w:before="14" w:line="240" w:lineRule="exact"/>
        <w:rPr>
          <w:sz w:val="24"/>
          <w:szCs w:val="24"/>
        </w:rPr>
      </w:pPr>
    </w:p>
    <w:p w:rsidR="006D35C7" w:rsidRDefault="00C233BA">
      <w:pPr>
        <w:ind w:left="862"/>
      </w:pPr>
      <w:r>
        <w:pict>
          <v:shape id="_x0000_i1028" type="#_x0000_t75" style="width:452.25pt;height:177pt">
            <v:imagedata r:id="rId14" o:title=""/>
          </v:shape>
        </w:pict>
      </w:r>
    </w:p>
    <w:p w:rsidR="006D35C7" w:rsidRDefault="006D35C7">
      <w:pPr>
        <w:spacing w:before="2" w:line="100" w:lineRule="exact"/>
        <w:rPr>
          <w:sz w:val="10"/>
          <w:szCs w:val="10"/>
        </w:rPr>
      </w:pPr>
    </w:p>
    <w:p w:rsidR="006D35C7" w:rsidRDefault="00C233BA">
      <w:pPr>
        <w:spacing w:before="29" w:line="260" w:lineRule="exact"/>
        <w:ind w:left="3277"/>
        <w:rPr>
          <w:sz w:val="24"/>
          <w:szCs w:val="24"/>
        </w:rPr>
      </w:pPr>
      <w:r>
        <w:rPr>
          <w:position w:val="-1"/>
          <w:sz w:val="24"/>
          <w:szCs w:val="24"/>
        </w:rPr>
        <w:t>G</w:t>
      </w:r>
      <w:r>
        <w:rPr>
          <w:spacing w:val="-1"/>
          <w:position w:val="-1"/>
          <w:sz w:val="24"/>
          <w:szCs w:val="24"/>
        </w:rPr>
        <w:t>a</w:t>
      </w:r>
      <w:r>
        <w:rPr>
          <w:position w:val="-1"/>
          <w:sz w:val="24"/>
          <w:szCs w:val="24"/>
        </w:rPr>
        <w:t>mb</w:t>
      </w:r>
      <w:r>
        <w:rPr>
          <w:spacing w:val="-1"/>
          <w:position w:val="-1"/>
          <w:sz w:val="24"/>
          <w:szCs w:val="24"/>
        </w:rPr>
        <w:t>a</w:t>
      </w:r>
      <w:r>
        <w:rPr>
          <w:position w:val="-1"/>
          <w:sz w:val="24"/>
          <w:szCs w:val="24"/>
        </w:rPr>
        <w:t>r</w:t>
      </w:r>
      <w:r>
        <w:rPr>
          <w:spacing w:val="-1"/>
          <w:position w:val="-1"/>
          <w:sz w:val="24"/>
          <w:szCs w:val="24"/>
        </w:rPr>
        <w:t xml:space="preserve"> </w:t>
      </w:r>
      <w:r>
        <w:rPr>
          <w:position w:val="-1"/>
          <w:sz w:val="24"/>
          <w:szCs w:val="24"/>
        </w:rPr>
        <w:t xml:space="preserve">2. </w:t>
      </w:r>
      <w:r>
        <w:rPr>
          <w:spacing w:val="2"/>
          <w:position w:val="-1"/>
          <w:sz w:val="24"/>
          <w:szCs w:val="24"/>
        </w:rPr>
        <w:t>D</w:t>
      </w:r>
      <w:r>
        <w:rPr>
          <w:spacing w:val="-1"/>
          <w:position w:val="-1"/>
          <w:sz w:val="24"/>
          <w:szCs w:val="24"/>
        </w:rPr>
        <w:t>e</w:t>
      </w:r>
      <w:r>
        <w:rPr>
          <w:position w:val="-1"/>
          <w:sz w:val="24"/>
          <w:szCs w:val="24"/>
        </w:rPr>
        <w:t>s</w:t>
      </w:r>
      <w:r>
        <w:rPr>
          <w:spacing w:val="-1"/>
          <w:position w:val="-1"/>
          <w:sz w:val="24"/>
          <w:szCs w:val="24"/>
        </w:rPr>
        <w:t>a</w:t>
      </w:r>
      <w:r>
        <w:rPr>
          <w:position w:val="-1"/>
          <w:sz w:val="24"/>
          <w:szCs w:val="24"/>
        </w:rPr>
        <w:t>in T</w:t>
      </w:r>
      <w:r>
        <w:rPr>
          <w:spacing w:val="-1"/>
          <w:position w:val="-1"/>
          <w:sz w:val="24"/>
          <w:szCs w:val="24"/>
        </w:rPr>
        <w:t>a</w:t>
      </w:r>
      <w:r>
        <w:rPr>
          <w:position w:val="-1"/>
          <w:sz w:val="24"/>
          <w:szCs w:val="24"/>
        </w:rPr>
        <w:t>mp</w:t>
      </w:r>
      <w:r>
        <w:rPr>
          <w:spacing w:val="3"/>
          <w:position w:val="-1"/>
          <w:sz w:val="24"/>
          <w:szCs w:val="24"/>
        </w:rPr>
        <w:t>i</w:t>
      </w:r>
      <w:r>
        <w:rPr>
          <w:position w:val="-1"/>
          <w:sz w:val="24"/>
          <w:szCs w:val="24"/>
        </w:rPr>
        <w:t>l</w:t>
      </w:r>
      <w:r>
        <w:rPr>
          <w:spacing w:val="-1"/>
          <w:position w:val="-1"/>
          <w:sz w:val="24"/>
          <w:szCs w:val="24"/>
        </w:rPr>
        <w:t>a</w:t>
      </w:r>
      <w:r>
        <w:rPr>
          <w:position w:val="-1"/>
          <w:sz w:val="24"/>
          <w:szCs w:val="24"/>
        </w:rPr>
        <w:t>n Aplik</w:t>
      </w:r>
      <w:r>
        <w:rPr>
          <w:spacing w:val="-1"/>
          <w:position w:val="-1"/>
          <w:sz w:val="24"/>
          <w:szCs w:val="24"/>
        </w:rPr>
        <w:t>a</w:t>
      </w:r>
      <w:r>
        <w:rPr>
          <w:position w:val="-1"/>
          <w:sz w:val="24"/>
          <w:szCs w:val="24"/>
        </w:rPr>
        <w:t>si.</w:t>
      </w:r>
    </w:p>
    <w:p w:rsidR="006D35C7" w:rsidRDefault="006D35C7">
      <w:pPr>
        <w:spacing w:before="8" w:line="120" w:lineRule="exact"/>
        <w:rPr>
          <w:sz w:val="12"/>
          <w:szCs w:val="12"/>
        </w:rPr>
      </w:pPr>
    </w:p>
    <w:p w:rsidR="006D35C7" w:rsidRDefault="006D35C7">
      <w:pPr>
        <w:spacing w:line="200" w:lineRule="exact"/>
      </w:pPr>
    </w:p>
    <w:p w:rsidR="006D35C7" w:rsidRDefault="006D35C7">
      <w:pPr>
        <w:spacing w:line="200" w:lineRule="exact"/>
      </w:pPr>
    </w:p>
    <w:p w:rsidR="006D35C7" w:rsidRDefault="00C233BA">
      <w:pPr>
        <w:spacing w:before="29"/>
        <w:ind w:left="860"/>
        <w:rPr>
          <w:sz w:val="24"/>
          <w:szCs w:val="24"/>
        </w:rPr>
      </w:pPr>
      <w:r>
        <w:rPr>
          <w:sz w:val="24"/>
          <w:szCs w:val="24"/>
        </w:rPr>
        <w:t>2.   Atur</w:t>
      </w:r>
      <w:r>
        <w:rPr>
          <w:spacing w:val="-1"/>
          <w:sz w:val="24"/>
          <w:szCs w:val="24"/>
        </w:rPr>
        <w:t xml:space="preserve"> </w:t>
      </w:r>
      <w:r>
        <w:rPr>
          <w:sz w:val="24"/>
          <w:szCs w:val="24"/>
        </w:rPr>
        <w:t>p</w:t>
      </w:r>
      <w:r>
        <w:rPr>
          <w:spacing w:val="-1"/>
          <w:sz w:val="24"/>
          <w:szCs w:val="24"/>
        </w:rPr>
        <w:t>r</w:t>
      </w:r>
      <w:r>
        <w:rPr>
          <w:sz w:val="24"/>
          <w:szCs w:val="24"/>
        </w:rPr>
        <w:t>op</w:t>
      </w:r>
      <w:r>
        <w:rPr>
          <w:spacing w:val="-1"/>
          <w:sz w:val="24"/>
          <w:szCs w:val="24"/>
        </w:rPr>
        <w:t>er</w:t>
      </w:r>
      <w:r>
        <w:rPr>
          <w:sz w:val="24"/>
          <w:szCs w:val="24"/>
        </w:rPr>
        <w:t>ti</w:t>
      </w:r>
      <w:r>
        <w:rPr>
          <w:spacing w:val="-1"/>
          <w:sz w:val="24"/>
          <w:szCs w:val="24"/>
        </w:rPr>
        <w:t>e</w:t>
      </w:r>
      <w:r>
        <w:rPr>
          <w:sz w:val="24"/>
          <w:szCs w:val="24"/>
        </w:rPr>
        <w:t>s</w:t>
      </w:r>
      <w:r>
        <w:rPr>
          <w:spacing w:val="3"/>
          <w:sz w:val="24"/>
          <w:szCs w:val="24"/>
        </w:rPr>
        <w:t xml:space="preserve"> </w:t>
      </w:r>
      <w:r>
        <w:rPr>
          <w:spacing w:val="-1"/>
          <w:sz w:val="24"/>
          <w:szCs w:val="24"/>
        </w:rPr>
        <w:t>c</w:t>
      </w:r>
      <w:r>
        <w:rPr>
          <w:sz w:val="24"/>
          <w:szCs w:val="24"/>
        </w:rPr>
        <w:t>h</w:t>
      </w:r>
      <w:r>
        <w:rPr>
          <w:spacing w:val="-1"/>
          <w:sz w:val="24"/>
          <w:szCs w:val="24"/>
        </w:rPr>
        <w:t>ar</w:t>
      </w:r>
      <w:r>
        <w:rPr>
          <w:sz w:val="24"/>
          <w:szCs w:val="24"/>
        </w:rPr>
        <w:t>t jika</w:t>
      </w:r>
      <w:r>
        <w:rPr>
          <w:spacing w:val="1"/>
          <w:sz w:val="24"/>
          <w:szCs w:val="24"/>
        </w:rPr>
        <w:t xml:space="preserve"> </w:t>
      </w:r>
      <w:r>
        <w:rPr>
          <w:sz w:val="24"/>
          <w:szCs w:val="24"/>
        </w:rPr>
        <w:t>dip</w:t>
      </w:r>
      <w:r>
        <w:rPr>
          <w:spacing w:val="-1"/>
          <w:sz w:val="24"/>
          <w:szCs w:val="24"/>
        </w:rPr>
        <w:t>er</w:t>
      </w:r>
      <w:r>
        <w:rPr>
          <w:sz w:val="24"/>
          <w:szCs w:val="24"/>
        </w:rPr>
        <w:t>luk</w:t>
      </w:r>
      <w:r>
        <w:rPr>
          <w:spacing w:val="-1"/>
          <w:sz w:val="24"/>
          <w:szCs w:val="24"/>
        </w:rPr>
        <w:t>a</w:t>
      </w:r>
      <w:r>
        <w:rPr>
          <w:sz w:val="24"/>
          <w:szCs w:val="24"/>
        </w:rPr>
        <w:t>n.</w:t>
      </w:r>
    </w:p>
    <w:p w:rsidR="006D35C7" w:rsidRDefault="006D35C7">
      <w:pPr>
        <w:spacing w:before="9" w:line="120" w:lineRule="exact"/>
        <w:rPr>
          <w:sz w:val="13"/>
          <w:szCs w:val="13"/>
        </w:rPr>
      </w:pPr>
    </w:p>
    <w:p w:rsidR="006D35C7" w:rsidRDefault="00C233BA">
      <w:pPr>
        <w:ind w:left="860"/>
        <w:rPr>
          <w:sz w:val="24"/>
          <w:szCs w:val="24"/>
        </w:rPr>
      </w:pPr>
      <w:r>
        <w:rPr>
          <w:sz w:val="24"/>
          <w:szCs w:val="24"/>
        </w:rPr>
        <w:t>3.   T</w:t>
      </w:r>
      <w:r>
        <w:rPr>
          <w:spacing w:val="-1"/>
          <w:sz w:val="24"/>
          <w:szCs w:val="24"/>
        </w:rPr>
        <w:t>a</w:t>
      </w:r>
      <w:r>
        <w:rPr>
          <w:sz w:val="24"/>
          <w:szCs w:val="24"/>
        </w:rPr>
        <w:t>mb</w:t>
      </w:r>
      <w:r>
        <w:rPr>
          <w:spacing w:val="-1"/>
          <w:sz w:val="24"/>
          <w:szCs w:val="24"/>
        </w:rPr>
        <w:t>a</w:t>
      </w:r>
      <w:r>
        <w:rPr>
          <w:sz w:val="24"/>
          <w:szCs w:val="24"/>
        </w:rPr>
        <w:t>hk</w:t>
      </w:r>
      <w:r>
        <w:rPr>
          <w:spacing w:val="-1"/>
          <w:sz w:val="24"/>
          <w:szCs w:val="24"/>
        </w:rPr>
        <w:t>a</w:t>
      </w:r>
      <w:r>
        <w:rPr>
          <w:sz w:val="24"/>
          <w:szCs w:val="24"/>
        </w:rPr>
        <w:t>n p</w:t>
      </w:r>
      <w:r>
        <w:rPr>
          <w:spacing w:val="-1"/>
          <w:sz w:val="24"/>
          <w:szCs w:val="24"/>
        </w:rPr>
        <w:t>r</w:t>
      </w:r>
      <w:r>
        <w:rPr>
          <w:spacing w:val="2"/>
          <w:sz w:val="24"/>
          <w:szCs w:val="24"/>
        </w:rPr>
        <w:t>o</w:t>
      </w:r>
      <w:r>
        <w:rPr>
          <w:sz w:val="24"/>
          <w:szCs w:val="24"/>
        </w:rPr>
        <w:t>g</w:t>
      </w:r>
      <w:r>
        <w:rPr>
          <w:spacing w:val="-1"/>
          <w:sz w:val="24"/>
          <w:szCs w:val="24"/>
        </w:rPr>
        <w:t>ra</w:t>
      </w:r>
      <w:r>
        <w:rPr>
          <w:sz w:val="24"/>
          <w:szCs w:val="24"/>
        </w:rPr>
        <w:t>m b</w:t>
      </w:r>
      <w:r>
        <w:rPr>
          <w:spacing w:val="1"/>
          <w:sz w:val="24"/>
          <w:szCs w:val="24"/>
        </w:rPr>
        <w:t>e</w:t>
      </w:r>
      <w:r>
        <w:rPr>
          <w:spacing w:val="-1"/>
          <w:sz w:val="24"/>
          <w:szCs w:val="24"/>
        </w:rPr>
        <w:t>r</w:t>
      </w:r>
      <w:r>
        <w:rPr>
          <w:sz w:val="24"/>
          <w:szCs w:val="24"/>
        </w:rPr>
        <w:t>ikut p</w:t>
      </w:r>
      <w:r>
        <w:rPr>
          <w:spacing w:val="-1"/>
          <w:sz w:val="24"/>
          <w:szCs w:val="24"/>
        </w:rPr>
        <w:t>a</w:t>
      </w:r>
      <w:r>
        <w:rPr>
          <w:sz w:val="24"/>
          <w:szCs w:val="24"/>
        </w:rPr>
        <w:t>da</w:t>
      </w:r>
      <w:r>
        <w:rPr>
          <w:spacing w:val="-1"/>
          <w:sz w:val="24"/>
          <w:szCs w:val="24"/>
        </w:rPr>
        <w:t xml:space="preserve"> e</w:t>
      </w:r>
      <w:r>
        <w:rPr>
          <w:sz w:val="24"/>
          <w:szCs w:val="24"/>
        </w:rPr>
        <w:t>v</w:t>
      </w:r>
      <w:r>
        <w:rPr>
          <w:spacing w:val="-1"/>
          <w:sz w:val="24"/>
          <w:szCs w:val="24"/>
        </w:rPr>
        <w:t>e</w:t>
      </w:r>
      <w:r>
        <w:rPr>
          <w:sz w:val="24"/>
          <w:szCs w:val="24"/>
        </w:rPr>
        <w:t>nt</w:t>
      </w:r>
      <w:r>
        <w:rPr>
          <w:spacing w:val="3"/>
          <w:sz w:val="24"/>
          <w:szCs w:val="24"/>
        </w:rPr>
        <w:t xml:space="preserve"> </w:t>
      </w:r>
      <w:r>
        <w:rPr>
          <w:spacing w:val="-1"/>
          <w:sz w:val="24"/>
          <w:szCs w:val="24"/>
        </w:rPr>
        <w:t>c</w:t>
      </w:r>
      <w:r>
        <w:rPr>
          <w:sz w:val="24"/>
          <w:szCs w:val="24"/>
        </w:rPr>
        <w:t>li</w:t>
      </w:r>
      <w:r>
        <w:rPr>
          <w:spacing w:val="-1"/>
          <w:sz w:val="24"/>
          <w:szCs w:val="24"/>
        </w:rPr>
        <w:t>c</w:t>
      </w:r>
      <w:r>
        <w:rPr>
          <w:sz w:val="24"/>
          <w:szCs w:val="24"/>
        </w:rPr>
        <w:t>k</w:t>
      </w:r>
      <w:r>
        <w:rPr>
          <w:spacing w:val="-15"/>
          <w:sz w:val="24"/>
          <w:szCs w:val="24"/>
        </w:rPr>
        <w:t xml:space="preserve"> </w:t>
      </w:r>
      <w:r>
        <w:rPr>
          <w:sz w:val="24"/>
          <w:szCs w:val="24"/>
        </w:rPr>
        <w:t>button1.</w:t>
      </w:r>
    </w:p>
    <w:p w:rsidR="006D35C7" w:rsidRDefault="006D35C7">
      <w:pPr>
        <w:spacing w:before="7" w:line="140" w:lineRule="exact"/>
        <w:rPr>
          <w:sz w:val="14"/>
          <w:szCs w:val="14"/>
        </w:rPr>
      </w:pPr>
    </w:p>
    <w:p w:rsidR="006D35C7" w:rsidRDefault="00C233BA">
      <w:pPr>
        <w:ind w:left="2794"/>
      </w:pPr>
      <w:r>
        <w:pict>
          <v:shape id="_x0000_i1029" type="#_x0000_t75" style="width:249pt;height:133.5pt">
            <v:imagedata r:id="rId15" o:title=""/>
          </v:shape>
        </w:pict>
      </w:r>
    </w:p>
    <w:p w:rsidR="006D35C7" w:rsidRDefault="006D35C7">
      <w:pPr>
        <w:spacing w:before="4" w:line="140" w:lineRule="exact"/>
        <w:rPr>
          <w:sz w:val="14"/>
          <w:szCs w:val="14"/>
        </w:rPr>
      </w:pPr>
    </w:p>
    <w:p w:rsidR="006D35C7" w:rsidRDefault="006D35C7">
      <w:pPr>
        <w:spacing w:line="200" w:lineRule="exact"/>
      </w:pPr>
    </w:p>
    <w:p w:rsidR="006D35C7" w:rsidRDefault="006D35C7">
      <w:pPr>
        <w:spacing w:line="200" w:lineRule="exact"/>
      </w:pPr>
    </w:p>
    <w:p w:rsidR="006D35C7" w:rsidRDefault="00C233BA">
      <w:pPr>
        <w:ind w:left="860"/>
        <w:rPr>
          <w:sz w:val="24"/>
          <w:szCs w:val="24"/>
        </w:rPr>
      </w:pPr>
      <w:r>
        <w:rPr>
          <w:sz w:val="24"/>
          <w:szCs w:val="24"/>
        </w:rPr>
        <w:t>4.   T</w:t>
      </w:r>
      <w:r>
        <w:rPr>
          <w:spacing w:val="-1"/>
          <w:sz w:val="24"/>
          <w:szCs w:val="24"/>
        </w:rPr>
        <w:t>a</w:t>
      </w:r>
      <w:r>
        <w:rPr>
          <w:sz w:val="24"/>
          <w:szCs w:val="24"/>
        </w:rPr>
        <w:t>mb</w:t>
      </w:r>
      <w:r>
        <w:rPr>
          <w:spacing w:val="-1"/>
          <w:sz w:val="24"/>
          <w:szCs w:val="24"/>
        </w:rPr>
        <w:t>a</w:t>
      </w:r>
      <w:r>
        <w:rPr>
          <w:sz w:val="24"/>
          <w:szCs w:val="24"/>
        </w:rPr>
        <w:t>hk</w:t>
      </w:r>
      <w:r>
        <w:rPr>
          <w:spacing w:val="-1"/>
          <w:sz w:val="24"/>
          <w:szCs w:val="24"/>
        </w:rPr>
        <w:t>a</w:t>
      </w:r>
      <w:r>
        <w:rPr>
          <w:sz w:val="24"/>
          <w:szCs w:val="24"/>
        </w:rPr>
        <w:t>n p</w:t>
      </w:r>
      <w:r>
        <w:rPr>
          <w:spacing w:val="-1"/>
          <w:sz w:val="24"/>
          <w:szCs w:val="24"/>
        </w:rPr>
        <w:t>r</w:t>
      </w:r>
      <w:r>
        <w:rPr>
          <w:spacing w:val="2"/>
          <w:sz w:val="24"/>
          <w:szCs w:val="24"/>
        </w:rPr>
        <w:t>o</w:t>
      </w:r>
      <w:r>
        <w:rPr>
          <w:sz w:val="24"/>
          <w:szCs w:val="24"/>
        </w:rPr>
        <w:t>g</w:t>
      </w:r>
      <w:r>
        <w:rPr>
          <w:spacing w:val="-1"/>
          <w:sz w:val="24"/>
          <w:szCs w:val="24"/>
        </w:rPr>
        <w:t>ra</w:t>
      </w:r>
      <w:r>
        <w:rPr>
          <w:sz w:val="24"/>
          <w:szCs w:val="24"/>
        </w:rPr>
        <w:t>m b</w:t>
      </w:r>
      <w:r>
        <w:rPr>
          <w:spacing w:val="1"/>
          <w:sz w:val="24"/>
          <w:szCs w:val="24"/>
        </w:rPr>
        <w:t>e</w:t>
      </w:r>
      <w:r>
        <w:rPr>
          <w:spacing w:val="-1"/>
          <w:sz w:val="24"/>
          <w:szCs w:val="24"/>
        </w:rPr>
        <w:t>r</w:t>
      </w:r>
      <w:r>
        <w:rPr>
          <w:sz w:val="24"/>
          <w:szCs w:val="24"/>
        </w:rPr>
        <w:t>ikut p</w:t>
      </w:r>
      <w:r>
        <w:rPr>
          <w:spacing w:val="-1"/>
          <w:sz w:val="24"/>
          <w:szCs w:val="24"/>
        </w:rPr>
        <w:t>a</w:t>
      </w:r>
      <w:r>
        <w:rPr>
          <w:sz w:val="24"/>
          <w:szCs w:val="24"/>
        </w:rPr>
        <w:t>da</w:t>
      </w:r>
      <w:r>
        <w:rPr>
          <w:spacing w:val="-1"/>
          <w:sz w:val="24"/>
          <w:szCs w:val="24"/>
        </w:rPr>
        <w:t xml:space="preserve"> e</w:t>
      </w:r>
      <w:r>
        <w:rPr>
          <w:sz w:val="24"/>
          <w:szCs w:val="24"/>
        </w:rPr>
        <w:t>v</w:t>
      </w:r>
      <w:r>
        <w:rPr>
          <w:spacing w:val="-1"/>
          <w:sz w:val="24"/>
          <w:szCs w:val="24"/>
        </w:rPr>
        <w:t>e</w:t>
      </w:r>
      <w:r>
        <w:rPr>
          <w:sz w:val="24"/>
          <w:szCs w:val="24"/>
        </w:rPr>
        <w:t>nt Data</w:t>
      </w:r>
      <w:r>
        <w:rPr>
          <w:spacing w:val="2"/>
          <w:sz w:val="24"/>
          <w:szCs w:val="24"/>
        </w:rPr>
        <w:t>R</w:t>
      </w:r>
      <w:r>
        <w:rPr>
          <w:spacing w:val="-1"/>
          <w:sz w:val="24"/>
          <w:szCs w:val="24"/>
        </w:rPr>
        <w:t>ec</w:t>
      </w:r>
      <w:r>
        <w:rPr>
          <w:spacing w:val="1"/>
          <w:sz w:val="24"/>
          <w:szCs w:val="24"/>
        </w:rPr>
        <w:t>e</w:t>
      </w:r>
      <w:r>
        <w:rPr>
          <w:sz w:val="24"/>
          <w:szCs w:val="24"/>
        </w:rPr>
        <w:t>i</w:t>
      </w:r>
      <w:r>
        <w:rPr>
          <w:spacing w:val="-1"/>
          <w:sz w:val="24"/>
          <w:szCs w:val="24"/>
        </w:rPr>
        <w:t>ve</w:t>
      </w:r>
      <w:r>
        <w:rPr>
          <w:sz w:val="24"/>
          <w:szCs w:val="24"/>
        </w:rPr>
        <w:t>d</w:t>
      </w:r>
      <w:r>
        <w:rPr>
          <w:spacing w:val="-3"/>
          <w:sz w:val="24"/>
          <w:szCs w:val="24"/>
        </w:rPr>
        <w:t xml:space="preserve"> </w:t>
      </w:r>
      <w:r>
        <w:rPr>
          <w:sz w:val="24"/>
          <w:szCs w:val="24"/>
        </w:rPr>
        <w:t>s</w:t>
      </w:r>
      <w:r>
        <w:rPr>
          <w:spacing w:val="-1"/>
          <w:sz w:val="24"/>
          <w:szCs w:val="24"/>
        </w:rPr>
        <w:t>er</w:t>
      </w:r>
      <w:r>
        <w:rPr>
          <w:sz w:val="24"/>
          <w:szCs w:val="24"/>
        </w:rPr>
        <w:t>i</w:t>
      </w:r>
      <w:r>
        <w:rPr>
          <w:spacing w:val="-1"/>
          <w:sz w:val="24"/>
          <w:szCs w:val="24"/>
        </w:rPr>
        <w:t>a</w:t>
      </w:r>
      <w:r>
        <w:rPr>
          <w:sz w:val="24"/>
          <w:szCs w:val="24"/>
        </w:rPr>
        <w:t>lpo</w:t>
      </w:r>
      <w:r>
        <w:rPr>
          <w:spacing w:val="-1"/>
          <w:sz w:val="24"/>
          <w:szCs w:val="24"/>
        </w:rPr>
        <w:t>r</w:t>
      </w:r>
      <w:r>
        <w:rPr>
          <w:sz w:val="24"/>
          <w:szCs w:val="24"/>
        </w:rPr>
        <w:t>t.</w:t>
      </w:r>
    </w:p>
    <w:p w:rsidR="006D35C7" w:rsidRDefault="006D35C7">
      <w:pPr>
        <w:spacing w:before="5" w:line="140" w:lineRule="exact"/>
        <w:rPr>
          <w:sz w:val="14"/>
          <w:szCs w:val="14"/>
        </w:rPr>
      </w:pPr>
    </w:p>
    <w:p w:rsidR="006D35C7" w:rsidRDefault="00C233BA">
      <w:pPr>
        <w:ind w:left="2048"/>
      </w:pPr>
      <w:r>
        <w:pict>
          <v:shape id="_x0000_i1030" type="#_x0000_t75" style="width:324pt;height:41.25pt">
            <v:imagedata r:id="rId16" o:title=""/>
          </v:shape>
        </w:pict>
      </w:r>
    </w:p>
    <w:p w:rsidR="006D35C7" w:rsidRDefault="006D35C7">
      <w:pPr>
        <w:spacing w:before="4" w:line="140" w:lineRule="exact"/>
        <w:rPr>
          <w:sz w:val="14"/>
          <w:szCs w:val="14"/>
        </w:rPr>
      </w:pPr>
    </w:p>
    <w:p w:rsidR="006D35C7" w:rsidRDefault="006D35C7">
      <w:pPr>
        <w:spacing w:line="200" w:lineRule="exact"/>
      </w:pPr>
    </w:p>
    <w:p w:rsidR="006D35C7" w:rsidRDefault="006D35C7">
      <w:pPr>
        <w:spacing w:line="200" w:lineRule="exact"/>
      </w:pPr>
    </w:p>
    <w:p w:rsidR="006D35C7" w:rsidRDefault="00C233BA">
      <w:pPr>
        <w:ind w:left="860"/>
        <w:rPr>
          <w:sz w:val="24"/>
          <w:szCs w:val="24"/>
        </w:rPr>
      </w:pPr>
      <w:r>
        <w:rPr>
          <w:sz w:val="24"/>
          <w:szCs w:val="24"/>
        </w:rPr>
        <w:t>5.   T</w:t>
      </w:r>
      <w:r>
        <w:rPr>
          <w:spacing w:val="-1"/>
          <w:sz w:val="24"/>
          <w:szCs w:val="24"/>
        </w:rPr>
        <w:t>a</w:t>
      </w:r>
      <w:r>
        <w:rPr>
          <w:sz w:val="24"/>
          <w:szCs w:val="24"/>
        </w:rPr>
        <w:t>mb</w:t>
      </w:r>
      <w:r>
        <w:rPr>
          <w:spacing w:val="-1"/>
          <w:sz w:val="24"/>
          <w:szCs w:val="24"/>
        </w:rPr>
        <w:t>a</w:t>
      </w:r>
      <w:r>
        <w:rPr>
          <w:sz w:val="24"/>
          <w:szCs w:val="24"/>
        </w:rPr>
        <w:t>hk</w:t>
      </w:r>
      <w:r>
        <w:rPr>
          <w:spacing w:val="-1"/>
          <w:sz w:val="24"/>
          <w:szCs w:val="24"/>
        </w:rPr>
        <w:t>a</w:t>
      </w:r>
      <w:r>
        <w:rPr>
          <w:sz w:val="24"/>
          <w:szCs w:val="24"/>
        </w:rPr>
        <w:t>n p</w:t>
      </w:r>
      <w:r>
        <w:rPr>
          <w:spacing w:val="-1"/>
          <w:sz w:val="24"/>
          <w:szCs w:val="24"/>
        </w:rPr>
        <w:t>r</w:t>
      </w:r>
      <w:r>
        <w:rPr>
          <w:spacing w:val="2"/>
          <w:sz w:val="24"/>
          <w:szCs w:val="24"/>
        </w:rPr>
        <w:t>o</w:t>
      </w:r>
      <w:r>
        <w:rPr>
          <w:sz w:val="24"/>
          <w:szCs w:val="24"/>
        </w:rPr>
        <w:t>g</w:t>
      </w:r>
      <w:r>
        <w:rPr>
          <w:spacing w:val="-1"/>
          <w:sz w:val="24"/>
          <w:szCs w:val="24"/>
        </w:rPr>
        <w:t>ra</w:t>
      </w:r>
      <w:r>
        <w:rPr>
          <w:sz w:val="24"/>
          <w:szCs w:val="24"/>
        </w:rPr>
        <w:t>m b</w:t>
      </w:r>
      <w:r>
        <w:rPr>
          <w:spacing w:val="1"/>
          <w:sz w:val="24"/>
          <w:szCs w:val="24"/>
        </w:rPr>
        <w:t>e</w:t>
      </w:r>
      <w:r>
        <w:rPr>
          <w:spacing w:val="-1"/>
          <w:sz w:val="24"/>
          <w:szCs w:val="24"/>
        </w:rPr>
        <w:t>r</w:t>
      </w:r>
      <w:r>
        <w:rPr>
          <w:sz w:val="24"/>
          <w:szCs w:val="24"/>
        </w:rPr>
        <w:t>ikut untuk m</w:t>
      </w:r>
      <w:r>
        <w:rPr>
          <w:spacing w:val="-1"/>
          <w:sz w:val="24"/>
          <w:szCs w:val="24"/>
        </w:rPr>
        <w:t>e</w:t>
      </w:r>
      <w:r>
        <w:rPr>
          <w:sz w:val="24"/>
          <w:szCs w:val="24"/>
        </w:rPr>
        <w:t>n</w:t>
      </w:r>
      <w:r>
        <w:rPr>
          <w:spacing w:val="-1"/>
          <w:sz w:val="24"/>
          <w:szCs w:val="24"/>
        </w:rPr>
        <w:t>a</w:t>
      </w:r>
      <w:r>
        <w:rPr>
          <w:sz w:val="24"/>
          <w:szCs w:val="24"/>
        </w:rPr>
        <w:t>mpilk</w:t>
      </w:r>
      <w:r>
        <w:rPr>
          <w:spacing w:val="-1"/>
          <w:sz w:val="24"/>
          <w:szCs w:val="24"/>
        </w:rPr>
        <w:t>a</w:t>
      </w:r>
      <w:r>
        <w:rPr>
          <w:sz w:val="24"/>
          <w:szCs w:val="24"/>
        </w:rPr>
        <w:t>n d</w:t>
      </w:r>
      <w:r>
        <w:rPr>
          <w:spacing w:val="-1"/>
          <w:sz w:val="24"/>
          <w:szCs w:val="24"/>
        </w:rPr>
        <w:t>a</w:t>
      </w:r>
      <w:r>
        <w:rPr>
          <w:sz w:val="24"/>
          <w:szCs w:val="24"/>
        </w:rPr>
        <w:t>ta</w:t>
      </w:r>
      <w:r>
        <w:rPr>
          <w:spacing w:val="-1"/>
          <w:sz w:val="24"/>
          <w:szCs w:val="24"/>
        </w:rPr>
        <w:t xml:space="preserve"> </w:t>
      </w:r>
      <w:r>
        <w:rPr>
          <w:sz w:val="24"/>
          <w:szCs w:val="24"/>
        </w:rPr>
        <w:t>s</w:t>
      </w:r>
      <w:r>
        <w:rPr>
          <w:spacing w:val="-1"/>
          <w:sz w:val="24"/>
          <w:szCs w:val="24"/>
        </w:rPr>
        <w:t>er</w:t>
      </w:r>
      <w:r>
        <w:rPr>
          <w:sz w:val="24"/>
          <w:szCs w:val="24"/>
        </w:rPr>
        <w:t>i</w:t>
      </w:r>
      <w:r>
        <w:rPr>
          <w:spacing w:val="-1"/>
          <w:sz w:val="24"/>
          <w:szCs w:val="24"/>
        </w:rPr>
        <w:t>a</w:t>
      </w:r>
      <w:r>
        <w:rPr>
          <w:sz w:val="24"/>
          <w:szCs w:val="24"/>
        </w:rPr>
        <w:t>l.</w:t>
      </w:r>
    </w:p>
    <w:p w:rsidR="006D35C7" w:rsidRDefault="006D35C7">
      <w:pPr>
        <w:spacing w:before="5" w:line="140" w:lineRule="exact"/>
        <w:rPr>
          <w:sz w:val="14"/>
          <w:szCs w:val="14"/>
        </w:rPr>
      </w:pPr>
    </w:p>
    <w:p w:rsidR="006D35C7" w:rsidRDefault="00C233BA">
      <w:pPr>
        <w:ind w:left="774"/>
        <w:sectPr w:rsidR="006D35C7">
          <w:pgSz w:w="11920" w:h="16840"/>
          <w:pgMar w:top="1180" w:right="940" w:bottom="280" w:left="940" w:header="413" w:footer="1016" w:gutter="0"/>
          <w:cols w:space="720"/>
        </w:sectPr>
      </w:pPr>
      <w:r>
        <w:pict>
          <v:shape id="_x0000_i1031" type="#_x0000_t75" style="width:453.75pt;height:108.75pt">
            <v:imagedata r:id="rId17" o:title=""/>
          </v:shape>
        </w:pict>
      </w:r>
    </w:p>
    <w:p w:rsidR="006D35C7" w:rsidRDefault="006D35C7">
      <w:pPr>
        <w:spacing w:before="20" w:line="200" w:lineRule="exact"/>
      </w:pPr>
    </w:p>
    <w:p w:rsidR="006D35C7" w:rsidRDefault="00C233BA">
      <w:pPr>
        <w:spacing w:before="29" w:line="260" w:lineRule="exact"/>
        <w:ind w:left="860"/>
        <w:rPr>
          <w:sz w:val="24"/>
          <w:szCs w:val="24"/>
        </w:rPr>
      </w:pPr>
      <w:r>
        <w:rPr>
          <w:position w:val="-1"/>
          <w:sz w:val="24"/>
          <w:szCs w:val="24"/>
        </w:rPr>
        <w:t xml:space="preserve">6.   </w:t>
      </w:r>
      <w:r>
        <w:rPr>
          <w:spacing w:val="3"/>
          <w:position w:val="-1"/>
          <w:sz w:val="24"/>
          <w:szCs w:val="24"/>
        </w:rPr>
        <w:t>J</w:t>
      </w:r>
      <w:r>
        <w:rPr>
          <w:spacing w:val="-1"/>
          <w:position w:val="-1"/>
          <w:sz w:val="24"/>
          <w:szCs w:val="24"/>
        </w:rPr>
        <w:t>a</w:t>
      </w:r>
      <w:r>
        <w:rPr>
          <w:position w:val="-1"/>
          <w:sz w:val="24"/>
          <w:szCs w:val="24"/>
        </w:rPr>
        <w:t>l</w:t>
      </w:r>
      <w:r>
        <w:rPr>
          <w:spacing w:val="-1"/>
          <w:position w:val="-1"/>
          <w:sz w:val="24"/>
          <w:szCs w:val="24"/>
        </w:rPr>
        <w:t>a</w:t>
      </w:r>
      <w:r>
        <w:rPr>
          <w:position w:val="-1"/>
          <w:sz w:val="24"/>
          <w:szCs w:val="24"/>
        </w:rPr>
        <w:t>nk</w:t>
      </w:r>
      <w:r>
        <w:rPr>
          <w:spacing w:val="-1"/>
          <w:position w:val="-1"/>
          <w:sz w:val="24"/>
          <w:szCs w:val="24"/>
        </w:rPr>
        <w:t>a</w:t>
      </w:r>
      <w:r>
        <w:rPr>
          <w:position w:val="-1"/>
          <w:sz w:val="24"/>
          <w:szCs w:val="24"/>
        </w:rPr>
        <w:t xml:space="preserve">n </w:t>
      </w:r>
      <w:r>
        <w:rPr>
          <w:spacing w:val="-1"/>
          <w:position w:val="-1"/>
          <w:sz w:val="24"/>
          <w:szCs w:val="24"/>
        </w:rPr>
        <w:t>a</w:t>
      </w:r>
      <w:r>
        <w:rPr>
          <w:position w:val="-1"/>
          <w:sz w:val="24"/>
          <w:szCs w:val="24"/>
        </w:rPr>
        <w:t>plik</w:t>
      </w:r>
      <w:r>
        <w:rPr>
          <w:spacing w:val="-1"/>
          <w:position w:val="-1"/>
          <w:sz w:val="24"/>
          <w:szCs w:val="24"/>
        </w:rPr>
        <w:t>a</w:t>
      </w:r>
      <w:r>
        <w:rPr>
          <w:position w:val="-1"/>
          <w:sz w:val="24"/>
          <w:szCs w:val="24"/>
        </w:rPr>
        <w:t>si, k</w:t>
      </w:r>
      <w:r>
        <w:rPr>
          <w:spacing w:val="-1"/>
          <w:position w:val="-1"/>
          <w:sz w:val="24"/>
          <w:szCs w:val="24"/>
        </w:rPr>
        <w:t>e</w:t>
      </w:r>
      <w:r>
        <w:rPr>
          <w:position w:val="-1"/>
          <w:sz w:val="24"/>
          <w:szCs w:val="24"/>
        </w:rPr>
        <w:t>mudi</w:t>
      </w:r>
      <w:r>
        <w:rPr>
          <w:spacing w:val="-1"/>
          <w:position w:val="-1"/>
          <w:sz w:val="24"/>
          <w:szCs w:val="24"/>
        </w:rPr>
        <w:t>a</w:t>
      </w:r>
      <w:r>
        <w:rPr>
          <w:position w:val="-1"/>
          <w:sz w:val="24"/>
          <w:szCs w:val="24"/>
        </w:rPr>
        <w:t xml:space="preserve">n </w:t>
      </w:r>
      <w:proofErr w:type="gramStart"/>
      <w:r>
        <w:rPr>
          <w:spacing w:val="-1"/>
          <w:position w:val="-1"/>
          <w:sz w:val="24"/>
          <w:szCs w:val="24"/>
        </w:rPr>
        <w:t>a</w:t>
      </w:r>
      <w:r>
        <w:rPr>
          <w:position w:val="-1"/>
          <w:sz w:val="24"/>
          <w:szCs w:val="24"/>
        </w:rPr>
        <w:t>m</w:t>
      </w:r>
      <w:r>
        <w:rPr>
          <w:spacing w:val="-1"/>
          <w:position w:val="-1"/>
          <w:sz w:val="24"/>
          <w:szCs w:val="24"/>
        </w:rPr>
        <w:t>a</w:t>
      </w:r>
      <w:r>
        <w:rPr>
          <w:position w:val="-1"/>
          <w:sz w:val="24"/>
          <w:szCs w:val="24"/>
        </w:rPr>
        <w:t>ti</w:t>
      </w:r>
      <w:proofErr w:type="gramEnd"/>
      <w:r>
        <w:rPr>
          <w:position w:val="-1"/>
          <w:sz w:val="24"/>
          <w:szCs w:val="24"/>
        </w:rPr>
        <w:t xml:space="preserve"> d</w:t>
      </w:r>
      <w:r>
        <w:rPr>
          <w:spacing w:val="-1"/>
          <w:position w:val="-1"/>
          <w:sz w:val="24"/>
          <w:szCs w:val="24"/>
        </w:rPr>
        <w:t>a</w:t>
      </w:r>
      <w:r>
        <w:rPr>
          <w:position w:val="-1"/>
          <w:sz w:val="24"/>
          <w:szCs w:val="24"/>
        </w:rPr>
        <w:t>ta</w:t>
      </w:r>
      <w:r>
        <w:rPr>
          <w:spacing w:val="4"/>
          <w:position w:val="-1"/>
          <w:sz w:val="24"/>
          <w:szCs w:val="24"/>
        </w:rPr>
        <w:t xml:space="preserve"> </w:t>
      </w:r>
      <w:r>
        <w:rPr>
          <w:spacing w:val="-5"/>
          <w:position w:val="-1"/>
          <w:sz w:val="24"/>
          <w:szCs w:val="24"/>
        </w:rPr>
        <w:t>y</w:t>
      </w:r>
      <w:r>
        <w:rPr>
          <w:spacing w:val="-1"/>
          <w:position w:val="-1"/>
          <w:sz w:val="24"/>
          <w:szCs w:val="24"/>
        </w:rPr>
        <w:t>a</w:t>
      </w:r>
      <w:r>
        <w:rPr>
          <w:spacing w:val="2"/>
          <w:position w:val="-1"/>
          <w:sz w:val="24"/>
          <w:szCs w:val="24"/>
        </w:rPr>
        <w:t>n</w:t>
      </w:r>
      <w:r>
        <w:rPr>
          <w:position w:val="-1"/>
          <w:sz w:val="24"/>
          <w:szCs w:val="24"/>
        </w:rPr>
        <w:t>g</w:t>
      </w:r>
      <w:r>
        <w:rPr>
          <w:spacing w:val="-2"/>
          <w:position w:val="-1"/>
          <w:sz w:val="24"/>
          <w:szCs w:val="24"/>
        </w:rPr>
        <w:t xml:space="preserve"> </w:t>
      </w:r>
      <w:r>
        <w:rPr>
          <w:position w:val="-1"/>
          <w:sz w:val="24"/>
          <w:szCs w:val="24"/>
        </w:rPr>
        <w:t>t</w:t>
      </w:r>
      <w:r>
        <w:rPr>
          <w:spacing w:val="-1"/>
          <w:position w:val="-1"/>
          <w:sz w:val="24"/>
          <w:szCs w:val="24"/>
        </w:rPr>
        <w:t>a</w:t>
      </w:r>
      <w:r>
        <w:rPr>
          <w:position w:val="-1"/>
          <w:sz w:val="24"/>
          <w:szCs w:val="24"/>
        </w:rPr>
        <w:t>m</w:t>
      </w:r>
      <w:r>
        <w:rPr>
          <w:spacing w:val="2"/>
          <w:position w:val="-1"/>
          <w:sz w:val="24"/>
          <w:szCs w:val="24"/>
        </w:rPr>
        <w:t>p</w:t>
      </w:r>
      <w:r>
        <w:rPr>
          <w:position w:val="-1"/>
          <w:sz w:val="24"/>
          <w:szCs w:val="24"/>
        </w:rPr>
        <w:t>il p</w:t>
      </w:r>
      <w:r>
        <w:rPr>
          <w:spacing w:val="-1"/>
          <w:position w:val="-1"/>
          <w:sz w:val="24"/>
          <w:szCs w:val="24"/>
        </w:rPr>
        <w:t>a</w:t>
      </w:r>
      <w:r>
        <w:rPr>
          <w:position w:val="-1"/>
          <w:sz w:val="24"/>
          <w:szCs w:val="24"/>
        </w:rPr>
        <w:t>da</w:t>
      </w:r>
      <w:r>
        <w:rPr>
          <w:spacing w:val="-1"/>
          <w:position w:val="-1"/>
          <w:sz w:val="24"/>
          <w:szCs w:val="24"/>
        </w:rPr>
        <w:t xml:space="preserve"> a</w:t>
      </w:r>
      <w:r>
        <w:rPr>
          <w:position w:val="-1"/>
          <w:sz w:val="24"/>
          <w:szCs w:val="24"/>
        </w:rPr>
        <w:t>plik</w:t>
      </w:r>
      <w:r>
        <w:rPr>
          <w:spacing w:val="-1"/>
          <w:position w:val="-1"/>
          <w:sz w:val="24"/>
          <w:szCs w:val="24"/>
        </w:rPr>
        <w:t>a</w:t>
      </w:r>
      <w:r>
        <w:rPr>
          <w:position w:val="-1"/>
          <w:sz w:val="24"/>
          <w:szCs w:val="24"/>
        </w:rPr>
        <w:t>si.</w:t>
      </w:r>
    </w:p>
    <w:p w:rsidR="006D35C7" w:rsidRDefault="006D35C7">
      <w:pPr>
        <w:spacing w:before="3" w:line="120" w:lineRule="exact"/>
        <w:rPr>
          <w:sz w:val="13"/>
          <w:szCs w:val="13"/>
        </w:rPr>
      </w:pPr>
    </w:p>
    <w:p w:rsidR="006D35C7" w:rsidRDefault="006D35C7">
      <w:pPr>
        <w:spacing w:line="200" w:lineRule="exact"/>
      </w:pPr>
    </w:p>
    <w:p w:rsidR="006D35C7" w:rsidRDefault="006D35C7">
      <w:pPr>
        <w:spacing w:line="200" w:lineRule="exact"/>
      </w:pPr>
    </w:p>
    <w:p w:rsidR="006D35C7" w:rsidRDefault="00C233BA">
      <w:pPr>
        <w:spacing w:before="29"/>
        <w:ind w:left="860"/>
        <w:rPr>
          <w:sz w:val="24"/>
          <w:szCs w:val="24"/>
        </w:rPr>
      </w:pPr>
      <w:r>
        <w:rPr>
          <w:sz w:val="24"/>
          <w:szCs w:val="24"/>
        </w:rPr>
        <w:t>T</w:t>
      </w:r>
      <w:r>
        <w:rPr>
          <w:spacing w:val="2"/>
          <w:sz w:val="24"/>
          <w:szCs w:val="24"/>
        </w:rPr>
        <w:t>u</w:t>
      </w:r>
      <w:r>
        <w:rPr>
          <w:sz w:val="24"/>
          <w:szCs w:val="24"/>
        </w:rPr>
        <w:t>gas</w:t>
      </w:r>
      <w:r>
        <w:rPr>
          <w:spacing w:val="39"/>
          <w:sz w:val="24"/>
          <w:szCs w:val="24"/>
        </w:rPr>
        <w:t xml:space="preserve"> </w:t>
      </w:r>
      <w:r>
        <w:rPr>
          <w:spacing w:val="1"/>
          <w:sz w:val="24"/>
          <w:szCs w:val="24"/>
        </w:rPr>
        <w:t>d</w:t>
      </w:r>
      <w:r>
        <w:rPr>
          <w:spacing w:val="-2"/>
          <w:sz w:val="24"/>
          <w:szCs w:val="24"/>
        </w:rPr>
        <w:t>a</w:t>
      </w:r>
      <w:r>
        <w:rPr>
          <w:sz w:val="24"/>
          <w:szCs w:val="24"/>
        </w:rPr>
        <w:t>n</w:t>
      </w:r>
      <w:r>
        <w:rPr>
          <w:spacing w:val="39"/>
          <w:sz w:val="24"/>
          <w:szCs w:val="24"/>
        </w:rPr>
        <w:t xml:space="preserve"> </w:t>
      </w:r>
      <w:proofErr w:type="gramStart"/>
      <w:r>
        <w:rPr>
          <w:spacing w:val="-2"/>
          <w:w w:val="110"/>
          <w:sz w:val="24"/>
          <w:szCs w:val="24"/>
        </w:rPr>
        <w:t>P</w:t>
      </w:r>
      <w:r>
        <w:rPr>
          <w:w w:val="110"/>
          <w:sz w:val="24"/>
          <w:szCs w:val="24"/>
        </w:rPr>
        <w:t>ertanyaan</w:t>
      </w:r>
      <w:r>
        <w:rPr>
          <w:spacing w:val="4"/>
          <w:w w:val="110"/>
          <w:sz w:val="24"/>
          <w:szCs w:val="24"/>
        </w:rPr>
        <w:t xml:space="preserve"> </w:t>
      </w:r>
      <w:r>
        <w:rPr>
          <w:w w:val="120"/>
          <w:sz w:val="24"/>
          <w:szCs w:val="24"/>
        </w:rPr>
        <w:t>:</w:t>
      </w:r>
      <w:proofErr w:type="gramEnd"/>
    </w:p>
    <w:p w:rsidR="006D35C7" w:rsidRDefault="006D35C7">
      <w:pPr>
        <w:spacing w:before="2" w:line="120" w:lineRule="exact"/>
        <w:rPr>
          <w:sz w:val="13"/>
          <w:szCs w:val="13"/>
        </w:rPr>
      </w:pPr>
    </w:p>
    <w:p w:rsidR="006D35C7" w:rsidRDefault="00C233BA">
      <w:pPr>
        <w:spacing w:line="360" w:lineRule="auto"/>
        <w:ind w:left="860" w:right="72" w:firstLine="360"/>
        <w:jc w:val="both"/>
        <w:rPr>
          <w:sz w:val="24"/>
          <w:szCs w:val="24"/>
        </w:rPr>
      </w:pPr>
      <w:r>
        <w:rPr>
          <w:sz w:val="24"/>
          <w:szCs w:val="24"/>
        </w:rPr>
        <w:t>T</w:t>
      </w:r>
      <w:r>
        <w:rPr>
          <w:spacing w:val="-1"/>
          <w:sz w:val="24"/>
          <w:szCs w:val="24"/>
        </w:rPr>
        <w:t>a</w:t>
      </w:r>
      <w:r>
        <w:rPr>
          <w:sz w:val="24"/>
          <w:szCs w:val="24"/>
        </w:rPr>
        <w:t>mb</w:t>
      </w:r>
      <w:r>
        <w:rPr>
          <w:spacing w:val="-1"/>
          <w:sz w:val="24"/>
          <w:szCs w:val="24"/>
        </w:rPr>
        <w:t>a</w:t>
      </w:r>
      <w:r>
        <w:rPr>
          <w:sz w:val="24"/>
          <w:szCs w:val="24"/>
        </w:rPr>
        <w:t>h</w:t>
      </w:r>
      <w:r>
        <w:rPr>
          <w:spacing w:val="2"/>
          <w:sz w:val="24"/>
          <w:szCs w:val="24"/>
        </w:rPr>
        <w:t xml:space="preserve"> </w:t>
      </w:r>
      <w:r>
        <w:rPr>
          <w:sz w:val="24"/>
          <w:szCs w:val="24"/>
        </w:rPr>
        <w:t>juml</w:t>
      </w:r>
      <w:r>
        <w:rPr>
          <w:spacing w:val="-1"/>
          <w:sz w:val="24"/>
          <w:szCs w:val="24"/>
        </w:rPr>
        <w:t>a</w:t>
      </w:r>
      <w:r>
        <w:rPr>
          <w:sz w:val="24"/>
          <w:szCs w:val="24"/>
        </w:rPr>
        <w:t>h</w:t>
      </w:r>
      <w:r>
        <w:rPr>
          <w:spacing w:val="2"/>
          <w:sz w:val="24"/>
          <w:szCs w:val="24"/>
        </w:rPr>
        <w:t xml:space="preserve"> </w:t>
      </w:r>
      <w:r>
        <w:rPr>
          <w:sz w:val="24"/>
          <w:szCs w:val="24"/>
        </w:rPr>
        <w:t>sl</w:t>
      </w:r>
      <w:r>
        <w:rPr>
          <w:spacing w:val="-1"/>
          <w:sz w:val="24"/>
          <w:szCs w:val="24"/>
        </w:rPr>
        <w:t>a</w:t>
      </w:r>
      <w:r>
        <w:rPr>
          <w:spacing w:val="2"/>
          <w:sz w:val="24"/>
          <w:szCs w:val="24"/>
        </w:rPr>
        <w:t>v</w:t>
      </w:r>
      <w:r>
        <w:rPr>
          <w:sz w:val="24"/>
          <w:szCs w:val="24"/>
        </w:rPr>
        <w:t>e</w:t>
      </w:r>
      <w:r>
        <w:rPr>
          <w:spacing w:val="1"/>
          <w:sz w:val="24"/>
          <w:szCs w:val="24"/>
        </w:rPr>
        <w:t xml:space="preserve"> </w:t>
      </w:r>
      <w:r>
        <w:rPr>
          <w:sz w:val="24"/>
          <w:szCs w:val="24"/>
        </w:rPr>
        <w:t>k</w:t>
      </w:r>
      <w:r>
        <w:rPr>
          <w:spacing w:val="1"/>
          <w:sz w:val="24"/>
          <w:szCs w:val="24"/>
        </w:rPr>
        <w:t>e</w:t>
      </w:r>
      <w:r>
        <w:rPr>
          <w:sz w:val="24"/>
          <w:szCs w:val="24"/>
        </w:rPr>
        <w:t>d</w:t>
      </w:r>
      <w:r>
        <w:rPr>
          <w:spacing w:val="-1"/>
          <w:sz w:val="24"/>
          <w:szCs w:val="24"/>
        </w:rPr>
        <w:t>a</w:t>
      </w:r>
      <w:r>
        <w:rPr>
          <w:sz w:val="24"/>
          <w:szCs w:val="24"/>
        </w:rPr>
        <w:t>l</w:t>
      </w:r>
      <w:r>
        <w:rPr>
          <w:spacing w:val="-1"/>
          <w:sz w:val="24"/>
          <w:szCs w:val="24"/>
        </w:rPr>
        <w:t>a</w:t>
      </w:r>
      <w:r>
        <w:rPr>
          <w:sz w:val="24"/>
          <w:szCs w:val="24"/>
        </w:rPr>
        <w:t>m</w:t>
      </w:r>
      <w:r>
        <w:rPr>
          <w:spacing w:val="3"/>
          <w:sz w:val="24"/>
          <w:szCs w:val="24"/>
        </w:rPr>
        <w:t xml:space="preserve"> </w:t>
      </w:r>
      <w:r>
        <w:rPr>
          <w:sz w:val="24"/>
          <w:szCs w:val="24"/>
        </w:rPr>
        <w:t>sist</w:t>
      </w:r>
      <w:r>
        <w:rPr>
          <w:spacing w:val="-1"/>
          <w:sz w:val="24"/>
          <w:szCs w:val="24"/>
        </w:rPr>
        <w:t>e</w:t>
      </w:r>
      <w:r>
        <w:rPr>
          <w:sz w:val="24"/>
          <w:szCs w:val="24"/>
        </w:rPr>
        <w:t>m</w:t>
      </w:r>
      <w:r>
        <w:rPr>
          <w:spacing w:val="8"/>
          <w:sz w:val="24"/>
          <w:szCs w:val="24"/>
        </w:rPr>
        <w:t xml:space="preserve"> </w:t>
      </w:r>
      <w:r>
        <w:rPr>
          <w:spacing w:val="-5"/>
          <w:sz w:val="24"/>
          <w:szCs w:val="24"/>
        </w:rPr>
        <w:t>y</w:t>
      </w:r>
      <w:r>
        <w:rPr>
          <w:spacing w:val="-1"/>
          <w:sz w:val="24"/>
          <w:szCs w:val="24"/>
        </w:rPr>
        <w:t>a</w:t>
      </w:r>
      <w:r>
        <w:rPr>
          <w:spacing w:val="2"/>
          <w:sz w:val="24"/>
          <w:szCs w:val="24"/>
        </w:rPr>
        <w:t>n</w:t>
      </w:r>
      <w:r>
        <w:rPr>
          <w:sz w:val="24"/>
          <w:szCs w:val="24"/>
        </w:rPr>
        <w:t xml:space="preserve">g </w:t>
      </w:r>
      <w:r>
        <w:rPr>
          <w:spacing w:val="3"/>
          <w:sz w:val="24"/>
          <w:szCs w:val="24"/>
        </w:rPr>
        <w:t>t</w:t>
      </w:r>
      <w:r>
        <w:rPr>
          <w:spacing w:val="-1"/>
          <w:sz w:val="24"/>
          <w:szCs w:val="24"/>
        </w:rPr>
        <w:t>e</w:t>
      </w:r>
      <w:r>
        <w:rPr>
          <w:sz w:val="24"/>
          <w:szCs w:val="24"/>
        </w:rPr>
        <w:t>l</w:t>
      </w:r>
      <w:r>
        <w:rPr>
          <w:spacing w:val="-1"/>
          <w:sz w:val="24"/>
          <w:szCs w:val="24"/>
        </w:rPr>
        <w:t>a</w:t>
      </w:r>
      <w:r>
        <w:rPr>
          <w:sz w:val="24"/>
          <w:szCs w:val="24"/>
        </w:rPr>
        <w:t>h</w:t>
      </w:r>
      <w:r>
        <w:rPr>
          <w:spacing w:val="5"/>
          <w:sz w:val="24"/>
          <w:szCs w:val="24"/>
        </w:rPr>
        <w:t xml:space="preserve"> </w:t>
      </w:r>
      <w:r>
        <w:rPr>
          <w:spacing w:val="-1"/>
          <w:sz w:val="24"/>
          <w:szCs w:val="24"/>
        </w:rPr>
        <w:t>a</w:t>
      </w:r>
      <w:r>
        <w:rPr>
          <w:sz w:val="24"/>
          <w:szCs w:val="24"/>
        </w:rPr>
        <w:t>nda</w:t>
      </w:r>
      <w:r>
        <w:rPr>
          <w:spacing w:val="1"/>
          <w:sz w:val="24"/>
          <w:szCs w:val="24"/>
        </w:rPr>
        <w:t xml:space="preserve"> </w:t>
      </w:r>
      <w:r>
        <w:rPr>
          <w:sz w:val="24"/>
          <w:szCs w:val="24"/>
        </w:rPr>
        <w:t>b</w:t>
      </w:r>
      <w:r>
        <w:rPr>
          <w:spacing w:val="2"/>
          <w:sz w:val="24"/>
          <w:szCs w:val="24"/>
        </w:rPr>
        <w:t>u</w:t>
      </w:r>
      <w:r>
        <w:rPr>
          <w:spacing w:val="-1"/>
          <w:sz w:val="24"/>
          <w:szCs w:val="24"/>
        </w:rPr>
        <w:t>a</w:t>
      </w:r>
      <w:r>
        <w:rPr>
          <w:sz w:val="24"/>
          <w:szCs w:val="24"/>
        </w:rPr>
        <w:t>t.</w:t>
      </w:r>
      <w:r>
        <w:rPr>
          <w:spacing w:val="2"/>
          <w:sz w:val="24"/>
          <w:szCs w:val="24"/>
        </w:rPr>
        <w:t xml:space="preserve"> </w:t>
      </w:r>
      <w:r>
        <w:rPr>
          <w:sz w:val="24"/>
          <w:szCs w:val="24"/>
        </w:rPr>
        <w:t>Y</w:t>
      </w:r>
      <w:r>
        <w:rPr>
          <w:spacing w:val="-1"/>
          <w:sz w:val="24"/>
          <w:szCs w:val="24"/>
        </w:rPr>
        <w:t>a</w:t>
      </w:r>
      <w:r>
        <w:rPr>
          <w:spacing w:val="2"/>
          <w:sz w:val="24"/>
          <w:szCs w:val="24"/>
        </w:rPr>
        <w:t>n</w:t>
      </w:r>
      <w:r>
        <w:rPr>
          <w:sz w:val="24"/>
          <w:szCs w:val="24"/>
        </w:rPr>
        <w:t>g</w:t>
      </w:r>
      <w:r>
        <w:rPr>
          <w:spacing w:val="2"/>
          <w:sz w:val="24"/>
          <w:szCs w:val="24"/>
        </w:rPr>
        <w:t xml:space="preserve"> </w:t>
      </w:r>
      <w:r>
        <w:rPr>
          <w:spacing w:val="3"/>
          <w:sz w:val="24"/>
          <w:szCs w:val="24"/>
        </w:rPr>
        <w:t>t</w:t>
      </w:r>
      <w:r>
        <w:rPr>
          <w:spacing w:val="-1"/>
          <w:sz w:val="24"/>
          <w:szCs w:val="24"/>
        </w:rPr>
        <w:t>a</w:t>
      </w:r>
      <w:r>
        <w:rPr>
          <w:sz w:val="24"/>
          <w:szCs w:val="24"/>
        </w:rPr>
        <w:t>di</w:t>
      </w:r>
      <w:r>
        <w:rPr>
          <w:spacing w:val="5"/>
          <w:sz w:val="24"/>
          <w:szCs w:val="24"/>
        </w:rPr>
        <w:t>n</w:t>
      </w:r>
      <w:r>
        <w:rPr>
          <w:spacing w:val="-5"/>
          <w:sz w:val="24"/>
          <w:szCs w:val="24"/>
        </w:rPr>
        <w:t>y</w:t>
      </w:r>
      <w:r>
        <w:rPr>
          <w:sz w:val="24"/>
          <w:szCs w:val="24"/>
        </w:rPr>
        <w:t>a</w:t>
      </w:r>
      <w:r>
        <w:rPr>
          <w:spacing w:val="4"/>
          <w:sz w:val="24"/>
          <w:szCs w:val="24"/>
        </w:rPr>
        <w:t xml:space="preserve"> </w:t>
      </w:r>
      <w:r>
        <w:rPr>
          <w:sz w:val="24"/>
          <w:szCs w:val="24"/>
        </w:rPr>
        <w:t>h</w:t>
      </w:r>
      <w:r>
        <w:rPr>
          <w:spacing w:val="-1"/>
          <w:sz w:val="24"/>
          <w:szCs w:val="24"/>
        </w:rPr>
        <w:t>a</w:t>
      </w:r>
      <w:r>
        <w:rPr>
          <w:spacing w:val="2"/>
          <w:sz w:val="24"/>
          <w:szCs w:val="24"/>
        </w:rPr>
        <w:t>n</w:t>
      </w:r>
      <w:r>
        <w:rPr>
          <w:spacing w:val="-5"/>
          <w:sz w:val="24"/>
          <w:szCs w:val="24"/>
        </w:rPr>
        <w:t>y</w:t>
      </w:r>
      <w:r>
        <w:rPr>
          <w:sz w:val="24"/>
          <w:szCs w:val="24"/>
        </w:rPr>
        <w:t>a</w:t>
      </w:r>
      <w:r>
        <w:rPr>
          <w:spacing w:val="6"/>
          <w:sz w:val="24"/>
          <w:szCs w:val="24"/>
        </w:rPr>
        <w:t xml:space="preserve"> </w:t>
      </w:r>
      <w:r>
        <w:rPr>
          <w:spacing w:val="-1"/>
          <w:sz w:val="24"/>
          <w:szCs w:val="24"/>
        </w:rPr>
        <w:t>a</w:t>
      </w:r>
      <w:r>
        <w:rPr>
          <w:sz w:val="24"/>
          <w:szCs w:val="24"/>
        </w:rPr>
        <w:t>da</w:t>
      </w:r>
      <w:r>
        <w:rPr>
          <w:spacing w:val="4"/>
          <w:sz w:val="24"/>
          <w:szCs w:val="24"/>
        </w:rPr>
        <w:t xml:space="preserve"> </w:t>
      </w:r>
      <w:r>
        <w:rPr>
          <w:sz w:val="24"/>
          <w:szCs w:val="24"/>
        </w:rPr>
        <w:t xml:space="preserve">1 </w:t>
      </w:r>
      <w:proofErr w:type="gramStart"/>
      <w:r>
        <w:rPr>
          <w:sz w:val="24"/>
          <w:szCs w:val="24"/>
        </w:rPr>
        <w:t>sla</w:t>
      </w:r>
      <w:r>
        <w:rPr>
          <w:spacing w:val="-1"/>
          <w:sz w:val="24"/>
          <w:szCs w:val="24"/>
        </w:rPr>
        <w:t>v</w:t>
      </w:r>
      <w:r>
        <w:rPr>
          <w:sz w:val="24"/>
          <w:szCs w:val="24"/>
        </w:rPr>
        <w:t>e</w:t>
      </w:r>
      <w:r>
        <w:rPr>
          <w:spacing w:val="52"/>
          <w:sz w:val="24"/>
          <w:szCs w:val="24"/>
        </w:rPr>
        <w:t xml:space="preserve"> </w:t>
      </w:r>
      <w:r>
        <w:rPr>
          <w:sz w:val="24"/>
          <w:szCs w:val="24"/>
        </w:rPr>
        <w:t>,</w:t>
      </w:r>
      <w:proofErr w:type="gramEnd"/>
      <w:r>
        <w:rPr>
          <w:spacing w:val="55"/>
          <w:sz w:val="24"/>
          <w:szCs w:val="24"/>
        </w:rPr>
        <w:t xml:space="preserve"> </w:t>
      </w:r>
      <w:r>
        <w:rPr>
          <w:sz w:val="24"/>
          <w:szCs w:val="24"/>
        </w:rPr>
        <w:t>s</w:t>
      </w:r>
      <w:r>
        <w:rPr>
          <w:spacing w:val="-1"/>
          <w:sz w:val="24"/>
          <w:szCs w:val="24"/>
        </w:rPr>
        <w:t>e</w:t>
      </w:r>
      <w:r>
        <w:rPr>
          <w:sz w:val="24"/>
          <w:szCs w:val="24"/>
        </w:rPr>
        <w:t>k</w:t>
      </w:r>
      <w:r>
        <w:rPr>
          <w:spacing w:val="-1"/>
          <w:sz w:val="24"/>
          <w:szCs w:val="24"/>
        </w:rPr>
        <w:t>ara</w:t>
      </w:r>
      <w:r>
        <w:rPr>
          <w:spacing w:val="2"/>
          <w:sz w:val="24"/>
          <w:szCs w:val="24"/>
        </w:rPr>
        <w:t>n</w:t>
      </w:r>
      <w:r>
        <w:rPr>
          <w:sz w:val="24"/>
          <w:szCs w:val="24"/>
        </w:rPr>
        <w:t>g</w:t>
      </w:r>
      <w:r>
        <w:rPr>
          <w:spacing w:val="53"/>
          <w:sz w:val="24"/>
          <w:szCs w:val="24"/>
        </w:rPr>
        <w:t xml:space="preserve"> </w:t>
      </w:r>
      <w:r>
        <w:rPr>
          <w:sz w:val="24"/>
          <w:szCs w:val="24"/>
        </w:rPr>
        <w:t>minim</w:t>
      </w:r>
      <w:r>
        <w:rPr>
          <w:spacing w:val="-1"/>
          <w:sz w:val="24"/>
          <w:szCs w:val="24"/>
        </w:rPr>
        <w:t>a</w:t>
      </w:r>
      <w:r>
        <w:rPr>
          <w:sz w:val="24"/>
          <w:szCs w:val="24"/>
        </w:rPr>
        <w:t>l</w:t>
      </w:r>
      <w:r>
        <w:rPr>
          <w:spacing w:val="56"/>
          <w:sz w:val="24"/>
          <w:szCs w:val="24"/>
        </w:rPr>
        <w:t xml:space="preserve"> </w:t>
      </w:r>
      <w:r>
        <w:rPr>
          <w:sz w:val="24"/>
          <w:szCs w:val="24"/>
        </w:rPr>
        <w:t>t</w:t>
      </w:r>
      <w:r>
        <w:rPr>
          <w:spacing w:val="-1"/>
          <w:sz w:val="24"/>
          <w:szCs w:val="24"/>
        </w:rPr>
        <w:t>er</w:t>
      </w:r>
      <w:r>
        <w:rPr>
          <w:sz w:val="24"/>
          <w:szCs w:val="24"/>
        </w:rPr>
        <w:t>d</w:t>
      </w:r>
      <w:r>
        <w:rPr>
          <w:spacing w:val="-1"/>
          <w:sz w:val="24"/>
          <w:szCs w:val="24"/>
        </w:rPr>
        <w:t>a</w:t>
      </w:r>
      <w:r>
        <w:rPr>
          <w:sz w:val="24"/>
          <w:szCs w:val="24"/>
        </w:rPr>
        <w:t>p</w:t>
      </w:r>
      <w:r>
        <w:rPr>
          <w:spacing w:val="-1"/>
          <w:sz w:val="24"/>
          <w:szCs w:val="24"/>
        </w:rPr>
        <w:t>a</w:t>
      </w:r>
      <w:r>
        <w:rPr>
          <w:sz w:val="24"/>
          <w:szCs w:val="24"/>
        </w:rPr>
        <w:t>t</w:t>
      </w:r>
      <w:r>
        <w:rPr>
          <w:spacing w:val="56"/>
          <w:sz w:val="24"/>
          <w:szCs w:val="24"/>
        </w:rPr>
        <w:t xml:space="preserve"> </w:t>
      </w:r>
      <w:r>
        <w:rPr>
          <w:sz w:val="24"/>
          <w:szCs w:val="24"/>
        </w:rPr>
        <w:t>2</w:t>
      </w:r>
      <w:r>
        <w:rPr>
          <w:spacing w:val="55"/>
          <w:sz w:val="24"/>
          <w:szCs w:val="24"/>
        </w:rPr>
        <w:t xml:space="preserve"> </w:t>
      </w:r>
      <w:r>
        <w:rPr>
          <w:sz w:val="24"/>
          <w:szCs w:val="24"/>
        </w:rPr>
        <w:t>sla</w:t>
      </w:r>
      <w:r>
        <w:rPr>
          <w:spacing w:val="-1"/>
          <w:sz w:val="24"/>
          <w:szCs w:val="24"/>
        </w:rPr>
        <w:t>v</w:t>
      </w:r>
      <w:r>
        <w:rPr>
          <w:sz w:val="24"/>
          <w:szCs w:val="24"/>
        </w:rPr>
        <w:t>e</w:t>
      </w:r>
      <w:r>
        <w:rPr>
          <w:spacing w:val="52"/>
          <w:sz w:val="24"/>
          <w:szCs w:val="24"/>
        </w:rPr>
        <w:t xml:space="preserve"> </w:t>
      </w:r>
      <w:r>
        <w:rPr>
          <w:sz w:val="24"/>
          <w:szCs w:val="24"/>
        </w:rPr>
        <w:t>p</w:t>
      </w:r>
      <w:r>
        <w:rPr>
          <w:spacing w:val="-1"/>
          <w:sz w:val="24"/>
          <w:szCs w:val="24"/>
        </w:rPr>
        <w:t>a</w:t>
      </w:r>
      <w:r>
        <w:rPr>
          <w:sz w:val="24"/>
          <w:szCs w:val="24"/>
        </w:rPr>
        <w:t>da</w:t>
      </w:r>
      <w:r>
        <w:rPr>
          <w:spacing w:val="54"/>
          <w:sz w:val="24"/>
          <w:szCs w:val="24"/>
        </w:rPr>
        <w:t xml:space="preserve"> </w:t>
      </w:r>
      <w:r>
        <w:rPr>
          <w:sz w:val="24"/>
          <w:szCs w:val="24"/>
        </w:rPr>
        <w:t>sist</w:t>
      </w:r>
      <w:r>
        <w:rPr>
          <w:spacing w:val="-1"/>
          <w:sz w:val="24"/>
          <w:szCs w:val="24"/>
        </w:rPr>
        <w:t>e</w:t>
      </w:r>
      <w:r>
        <w:rPr>
          <w:sz w:val="24"/>
          <w:szCs w:val="24"/>
        </w:rPr>
        <w:t>m</w:t>
      </w:r>
      <w:r>
        <w:rPr>
          <w:spacing w:val="56"/>
          <w:sz w:val="24"/>
          <w:szCs w:val="24"/>
        </w:rPr>
        <w:t xml:space="preserve"> </w:t>
      </w:r>
      <w:r>
        <w:rPr>
          <w:sz w:val="24"/>
          <w:szCs w:val="24"/>
        </w:rPr>
        <w:t>t</w:t>
      </w:r>
      <w:r>
        <w:rPr>
          <w:spacing w:val="-1"/>
          <w:sz w:val="24"/>
          <w:szCs w:val="24"/>
        </w:rPr>
        <w:t>er</w:t>
      </w:r>
      <w:r>
        <w:rPr>
          <w:sz w:val="24"/>
          <w:szCs w:val="24"/>
        </w:rPr>
        <w:t>s</w:t>
      </w:r>
      <w:r>
        <w:rPr>
          <w:spacing w:val="-1"/>
          <w:sz w:val="24"/>
          <w:szCs w:val="24"/>
        </w:rPr>
        <w:t>e</w:t>
      </w:r>
      <w:r>
        <w:rPr>
          <w:sz w:val="24"/>
          <w:szCs w:val="24"/>
        </w:rPr>
        <w:t>but.</w:t>
      </w:r>
      <w:r>
        <w:rPr>
          <w:spacing w:val="55"/>
          <w:sz w:val="24"/>
          <w:szCs w:val="24"/>
        </w:rPr>
        <w:t xml:space="preserve"> </w:t>
      </w:r>
      <w:r>
        <w:rPr>
          <w:spacing w:val="3"/>
          <w:sz w:val="24"/>
          <w:szCs w:val="24"/>
        </w:rPr>
        <w:t>P</w:t>
      </w:r>
      <w:r>
        <w:rPr>
          <w:spacing w:val="-1"/>
          <w:sz w:val="24"/>
          <w:szCs w:val="24"/>
        </w:rPr>
        <w:t>a</w:t>
      </w:r>
      <w:r>
        <w:rPr>
          <w:sz w:val="24"/>
          <w:szCs w:val="24"/>
        </w:rPr>
        <w:t>da</w:t>
      </w:r>
      <w:r>
        <w:rPr>
          <w:spacing w:val="54"/>
          <w:sz w:val="24"/>
          <w:szCs w:val="24"/>
        </w:rPr>
        <w:t xml:space="preserve"> </w:t>
      </w:r>
      <w:r>
        <w:rPr>
          <w:sz w:val="24"/>
          <w:szCs w:val="24"/>
        </w:rPr>
        <w:t>m</w:t>
      </w:r>
      <w:r>
        <w:rPr>
          <w:spacing w:val="-1"/>
          <w:sz w:val="24"/>
          <w:szCs w:val="24"/>
        </w:rPr>
        <w:t>a</w:t>
      </w:r>
      <w:r>
        <w:rPr>
          <w:sz w:val="24"/>
          <w:szCs w:val="24"/>
        </w:rPr>
        <w:t>sin</w:t>
      </w:r>
      <w:r>
        <w:rPr>
          <w:spacing w:val="-2"/>
          <w:sz w:val="24"/>
          <w:szCs w:val="24"/>
        </w:rPr>
        <w:t>g</w:t>
      </w:r>
      <w:r>
        <w:rPr>
          <w:spacing w:val="-1"/>
          <w:sz w:val="24"/>
          <w:szCs w:val="24"/>
        </w:rPr>
        <w:t>-</w:t>
      </w:r>
      <w:r>
        <w:rPr>
          <w:sz w:val="24"/>
          <w:szCs w:val="24"/>
        </w:rPr>
        <w:t>m</w:t>
      </w:r>
      <w:r>
        <w:rPr>
          <w:spacing w:val="-1"/>
          <w:sz w:val="24"/>
          <w:szCs w:val="24"/>
        </w:rPr>
        <w:t>a</w:t>
      </w:r>
      <w:r>
        <w:rPr>
          <w:sz w:val="24"/>
          <w:szCs w:val="24"/>
        </w:rPr>
        <w:t>si</w:t>
      </w:r>
      <w:r>
        <w:rPr>
          <w:spacing w:val="2"/>
          <w:sz w:val="24"/>
          <w:szCs w:val="24"/>
        </w:rPr>
        <w:t>n</w:t>
      </w:r>
      <w:r>
        <w:rPr>
          <w:sz w:val="24"/>
          <w:szCs w:val="24"/>
        </w:rPr>
        <w:t>g sl</w:t>
      </w:r>
      <w:r>
        <w:rPr>
          <w:spacing w:val="-1"/>
          <w:sz w:val="24"/>
          <w:szCs w:val="24"/>
        </w:rPr>
        <w:t>a</w:t>
      </w:r>
      <w:r>
        <w:rPr>
          <w:sz w:val="24"/>
          <w:szCs w:val="24"/>
        </w:rPr>
        <w:t>v</w:t>
      </w:r>
      <w:r>
        <w:rPr>
          <w:spacing w:val="-1"/>
          <w:sz w:val="24"/>
          <w:szCs w:val="24"/>
        </w:rPr>
        <w:t>e</w:t>
      </w:r>
      <w:r>
        <w:rPr>
          <w:sz w:val="24"/>
          <w:szCs w:val="24"/>
        </w:rPr>
        <w:t>,</w:t>
      </w:r>
      <w:r>
        <w:rPr>
          <w:spacing w:val="2"/>
          <w:sz w:val="24"/>
          <w:szCs w:val="24"/>
        </w:rPr>
        <w:t xml:space="preserve"> </w:t>
      </w:r>
      <w:r>
        <w:rPr>
          <w:sz w:val="24"/>
          <w:szCs w:val="24"/>
        </w:rPr>
        <w:t>t</w:t>
      </w:r>
      <w:r>
        <w:rPr>
          <w:spacing w:val="-1"/>
          <w:sz w:val="24"/>
          <w:szCs w:val="24"/>
        </w:rPr>
        <w:t>a</w:t>
      </w:r>
      <w:r>
        <w:rPr>
          <w:sz w:val="24"/>
          <w:szCs w:val="24"/>
        </w:rPr>
        <w:t>mb</w:t>
      </w:r>
      <w:r>
        <w:rPr>
          <w:spacing w:val="-1"/>
          <w:sz w:val="24"/>
          <w:szCs w:val="24"/>
        </w:rPr>
        <w:t>a</w:t>
      </w:r>
      <w:r>
        <w:rPr>
          <w:sz w:val="24"/>
          <w:szCs w:val="24"/>
        </w:rPr>
        <w:t>hk</w:t>
      </w:r>
      <w:r>
        <w:rPr>
          <w:spacing w:val="-1"/>
          <w:sz w:val="24"/>
          <w:szCs w:val="24"/>
        </w:rPr>
        <w:t>a</w:t>
      </w:r>
      <w:r>
        <w:rPr>
          <w:sz w:val="24"/>
          <w:szCs w:val="24"/>
        </w:rPr>
        <w:t>n</w:t>
      </w:r>
      <w:r>
        <w:rPr>
          <w:spacing w:val="2"/>
          <w:sz w:val="24"/>
          <w:szCs w:val="24"/>
        </w:rPr>
        <w:t xml:space="preserve"> </w:t>
      </w:r>
      <w:r>
        <w:rPr>
          <w:sz w:val="24"/>
          <w:szCs w:val="24"/>
        </w:rPr>
        <w:t>2</w:t>
      </w:r>
      <w:r>
        <w:rPr>
          <w:spacing w:val="2"/>
          <w:sz w:val="24"/>
          <w:szCs w:val="24"/>
        </w:rPr>
        <w:t xml:space="preserve"> </w:t>
      </w:r>
      <w:r>
        <w:rPr>
          <w:sz w:val="24"/>
          <w:szCs w:val="24"/>
        </w:rPr>
        <w:t>pot</w:t>
      </w:r>
      <w:r>
        <w:rPr>
          <w:spacing w:val="-1"/>
          <w:sz w:val="24"/>
          <w:szCs w:val="24"/>
        </w:rPr>
        <w:t>e</w:t>
      </w:r>
      <w:r>
        <w:rPr>
          <w:spacing w:val="2"/>
          <w:sz w:val="24"/>
          <w:szCs w:val="24"/>
        </w:rPr>
        <w:t>n</w:t>
      </w:r>
      <w:r>
        <w:rPr>
          <w:sz w:val="24"/>
          <w:szCs w:val="24"/>
        </w:rPr>
        <w:t>siom</w:t>
      </w:r>
      <w:r>
        <w:rPr>
          <w:spacing w:val="-1"/>
          <w:sz w:val="24"/>
          <w:szCs w:val="24"/>
        </w:rPr>
        <w:t>e</w:t>
      </w:r>
      <w:r>
        <w:rPr>
          <w:sz w:val="24"/>
          <w:szCs w:val="24"/>
        </w:rPr>
        <w:t>t</w:t>
      </w:r>
      <w:r>
        <w:rPr>
          <w:spacing w:val="-1"/>
          <w:sz w:val="24"/>
          <w:szCs w:val="24"/>
        </w:rPr>
        <w:t>er</w:t>
      </w:r>
      <w:r>
        <w:rPr>
          <w:sz w:val="24"/>
          <w:szCs w:val="24"/>
        </w:rPr>
        <w:t>.</w:t>
      </w:r>
      <w:r>
        <w:rPr>
          <w:spacing w:val="2"/>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pot</w:t>
      </w:r>
      <w:r>
        <w:rPr>
          <w:spacing w:val="-1"/>
          <w:sz w:val="24"/>
          <w:szCs w:val="24"/>
        </w:rPr>
        <w:t>e</w:t>
      </w:r>
      <w:r>
        <w:rPr>
          <w:sz w:val="24"/>
          <w:szCs w:val="24"/>
        </w:rPr>
        <w:t>nsi</w:t>
      </w:r>
      <w:r>
        <w:rPr>
          <w:spacing w:val="2"/>
          <w:sz w:val="24"/>
          <w:szCs w:val="24"/>
        </w:rPr>
        <w:t>o</w:t>
      </w:r>
      <w:r>
        <w:rPr>
          <w:sz w:val="24"/>
          <w:szCs w:val="24"/>
        </w:rPr>
        <w:t>m</w:t>
      </w:r>
      <w:r>
        <w:rPr>
          <w:spacing w:val="-1"/>
          <w:sz w:val="24"/>
          <w:szCs w:val="24"/>
        </w:rPr>
        <w:t>e</w:t>
      </w:r>
      <w:r>
        <w:rPr>
          <w:sz w:val="24"/>
          <w:szCs w:val="24"/>
        </w:rPr>
        <w:t>t</w:t>
      </w:r>
      <w:r>
        <w:rPr>
          <w:spacing w:val="-1"/>
          <w:sz w:val="24"/>
          <w:szCs w:val="24"/>
        </w:rPr>
        <w:t>e</w:t>
      </w:r>
      <w:r>
        <w:rPr>
          <w:sz w:val="24"/>
          <w:szCs w:val="24"/>
        </w:rPr>
        <w:t>r</w:t>
      </w:r>
      <w:r>
        <w:rPr>
          <w:spacing w:val="2"/>
          <w:sz w:val="24"/>
          <w:szCs w:val="24"/>
        </w:rPr>
        <w:t xml:space="preserve"> </w:t>
      </w:r>
      <w:r>
        <w:rPr>
          <w:sz w:val="24"/>
          <w:szCs w:val="24"/>
        </w:rPr>
        <w:t>d</w:t>
      </w:r>
      <w:r>
        <w:rPr>
          <w:spacing w:val="-1"/>
          <w:sz w:val="24"/>
          <w:szCs w:val="24"/>
        </w:rPr>
        <w:t>ar</w:t>
      </w:r>
      <w:r>
        <w:rPr>
          <w:sz w:val="24"/>
          <w:szCs w:val="24"/>
        </w:rPr>
        <w:t>i</w:t>
      </w:r>
      <w:r>
        <w:rPr>
          <w:spacing w:val="3"/>
          <w:sz w:val="24"/>
          <w:szCs w:val="24"/>
        </w:rPr>
        <w:t xml:space="preserve"> </w:t>
      </w:r>
      <w:r>
        <w:rPr>
          <w:sz w:val="24"/>
          <w:szCs w:val="24"/>
        </w:rPr>
        <w:t>2</w:t>
      </w:r>
      <w:r>
        <w:rPr>
          <w:spacing w:val="2"/>
          <w:sz w:val="24"/>
          <w:szCs w:val="24"/>
        </w:rPr>
        <w:t xml:space="preserve"> </w:t>
      </w:r>
      <w:r>
        <w:rPr>
          <w:sz w:val="24"/>
          <w:szCs w:val="24"/>
        </w:rPr>
        <w:t>sla</w:t>
      </w:r>
      <w:r>
        <w:rPr>
          <w:spacing w:val="-1"/>
          <w:sz w:val="24"/>
          <w:szCs w:val="24"/>
        </w:rPr>
        <w:t>v</w:t>
      </w:r>
      <w:r>
        <w:rPr>
          <w:sz w:val="24"/>
          <w:szCs w:val="24"/>
        </w:rPr>
        <w:t>e</w:t>
      </w:r>
      <w:r>
        <w:rPr>
          <w:spacing w:val="-1"/>
          <w:sz w:val="24"/>
          <w:szCs w:val="24"/>
        </w:rPr>
        <w:t xml:space="preserve"> </w:t>
      </w:r>
      <w:r>
        <w:rPr>
          <w:sz w:val="24"/>
          <w:szCs w:val="24"/>
        </w:rPr>
        <w:t>t</w:t>
      </w:r>
      <w:r>
        <w:rPr>
          <w:spacing w:val="1"/>
          <w:sz w:val="24"/>
          <w:szCs w:val="24"/>
        </w:rPr>
        <w:t>e</w:t>
      </w:r>
      <w:r>
        <w:rPr>
          <w:spacing w:val="-1"/>
          <w:sz w:val="24"/>
          <w:szCs w:val="24"/>
        </w:rPr>
        <w:t>r</w:t>
      </w:r>
      <w:r>
        <w:rPr>
          <w:spacing w:val="3"/>
          <w:sz w:val="24"/>
          <w:szCs w:val="24"/>
        </w:rPr>
        <w:t>s</w:t>
      </w:r>
      <w:r>
        <w:rPr>
          <w:spacing w:val="-1"/>
          <w:sz w:val="24"/>
          <w:szCs w:val="24"/>
        </w:rPr>
        <w:t>e</w:t>
      </w:r>
      <w:r>
        <w:rPr>
          <w:spacing w:val="2"/>
          <w:sz w:val="24"/>
          <w:szCs w:val="24"/>
        </w:rPr>
        <w:t>b</w:t>
      </w:r>
      <w:r>
        <w:rPr>
          <w:sz w:val="24"/>
          <w:szCs w:val="24"/>
        </w:rPr>
        <w:t>ut</w:t>
      </w:r>
      <w:r>
        <w:rPr>
          <w:spacing w:val="3"/>
          <w:sz w:val="24"/>
          <w:szCs w:val="24"/>
        </w:rPr>
        <w:t xml:space="preserve"> </w:t>
      </w:r>
      <w:r>
        <w:rPr>
          <w:sz w:val="24"/>
          <w:szCs w:val="24"/>
        </w:rPr>
        <w:t>diki</w:t>
      </w:r>
      <w:r>
        <w:rPr>
          <w:spacing w:val="-1"/>
          <w:sz w:val="24"/>
          <w:szCs w:val="24"/>
        </w:rPr>
        <w:t>r</w:t>
      </w:r>
      <w:r>
        <w:rPr>
          <w:sz w:val="24"/>
          <w:szCs w:val="24"/>
        </w:rPr>
        <w:t>imk</w:t>
      </w:r>
      <w:r>
        <w:rPr>
          <w:spacing w:val="-1"/>
          <w:sz w:val="24"/>
          <w:szCs w:val="24"/>
        </w:rPr>
        <w:t>a</w:t>
      </w:r>
      <w:r>
        <w:rPr>
          <w:sz w:val="24"/>
          <w:szCs w:val="24"/>
        </w:rPr>
        <w:t>n</w:t>
      </w:r>
      <w:r>
        <w:rPr>
          <w:spacing w:val="2"/>
          <w:sz w:val="24"/>
          <w:szCs w:val="24"/>
        </w:rPr>
        <w:t xml:space="preserve"> </w:t>
      </w:r>
      <w:r>
        <w:rPr>
          <w:sz w:val="24"/>
          <w:szCs w:val="24"/>
        </w:rPr>
        <w:t>ke m</w:t>
      </w:r>
      <w:r>
        <w:rPr>
          <w:spacing w:val="-1"/>
          <w:sz w:val="24"/>
          <w:szCs w:val="24"/>
        </w:rPr>
        <w:t>a</w:t>
      </w:r>
      <w:r>
        <w:rPr>
          <w:sz w:val="24"/>
          <w:szCs w:val="24"/>
        </w:rPr>
        <w:t>st</w:t>
      </w:r>
      <w:r>
        <w:rPr>
          <w:spacing w:val="-1"/>
          <w:sz w:val="24"/>
          <w:szCs w:val="24"/>
        </w:rPr>
        <w:t>er</w:t>
      </w:r>
      <w:r>
        <w:rPr>
          <w:sz w:val="24"/>
          <w:szCs w:val="24"/>
        </w:rPr>
        <w:t>, k</w:t>
      </w:r>
      <w:r>
        <w:rPr>
          <w:spacing w:val="-1"/>
          <w:sz w:val="24"/>
          <w:szCs w:val="24"/>
        </w:rPr>
        <w:t>e</w:t>
      </w:r>
      <w:r>
        <w:rPr>
          <w:sz w:val="24"/>
          <w:szCs w:val="24"/>
        </w:rPr>
        <w:t>mudi</w:t>
      </w:r>
      <w:r>
        <w:rPr>
          <w:spacing w:val="-1"/>
          <w:sz w:val="24"/>
          <w:szCs w:val="24"/>
        </w:rPr>
        <w:t>a</w:t>
      </w:r>
      <w:r>
        <w:rPr>
          <w:sz w:val="24"/>
          <w:szCs w:val="24"/>
        </w:rPr>
        <w:t>n d</w:t>
      </w:r>
      <w:r>
        <w:rPr>
          <w:spacing w:val="-1"/>
          <w:sz w:val="24"/>
          <w:szCs w:val="24"/>
        </w:rPr>
        <w:t>a</w:t>
      </w:r>
      <w:r>
        <w:rPr>
          <w:spacing w:val="3"/>
          <w:sz w:val="24"/>
          <w:szCs w:val="24"/>
        </w:rPr>
        <w:t>t</w:t>
      </w:r>
      <w:r>
        <w:rPr>
          <w:sz w:val="24"/>
          <w:szCs w:val="24"/>
        </w:rPr>
        <w:t>a</w:t>
      </w:r>
      <w:r>
        <w:rPr>
          <w:spacing w:val="-1"/>
          <w:sz w:val="24"/>
          <w:szCs w:val="24"/>
        </w:rPr>
        <w:t xml:space="preserve"> </w:t>
      </w:r>
      <w:r>
        <w:rPr>
          <w:sz w:val="24"/>
          <w:szCs w:val="24"/>
        </w:rPr>
        <w:t>t</w:t>
      </w:r>
      <w:r>
        <w:rPr>
          <w:spacing w:val="1"/>
          <w:sz w:val="24"/>
          <w:szCs w:val="24"/>
        </w:rPr>
        <w:t>e</w:t>
      </w:r>
      <w:r>
        <w:rPr>
          <w:spacing w:val="-1"/>
          <w:sz w:val="24"/>
          <w:szCs w:val="24"/>
        </w:rPr>
        <w:t>r</w:t>
      </w:r>
      <w:r>
        <w:rPr>
          <w:sz w:val="24"/>
          <w:szCs w:val="24"/>
        </w:rPr>
        <w:t>s</w:t>
      </w:r>
      <w:r>
        <w:rPr>
          <w:spacing w:val="-1"/>
          <w:sz w:val="24"/>
          <w:szCs w:val="24"/>
        </w:rPr>
        <w:t>e</w:t>
      </w:r>
      <w:r>
        <w:rPr>
          <w:sz w:val="24"/>
          <w:szCs w:val="24"/>
        </w:rPr>
        <w:t>but dit</w:t>
      </w:r>
      <w:r>
        <w:rPr>
          <w:spacing w:val="-1"/>
          <w:sz w:val="24"/>
          <w:szCs w:val="24"/>
        </w:rPr>
        <w:t>er</w:t>
      </w:r>
      <w:r>
        <w:rPr>
          <w:sz w:val="24"/>
          <w:szCs w:val="24"/>
        </w:rPr>
        <w:t>usk</w:t>
      </w:r>
      <w:r>
        <w:rPr>
          <w:spacing w:val="-1"/>
          <w:sz w:val="24"/>
          <w:szCs w:val="24"/>
        </w:rPr>
        <w:t>a</w:t>
      </w:r>
      <w:r>
        <w:rPr>
          <w:sz w:val="24"/>
          <w:szCs w:val="24"/>
        </w:rPr>
        <w:t>n ke</w:t>
      </w:r>
      <w:r>
        <w:rPr>
          <w:spacing w:val="1"/>
          <w:sz w:val="24"/>
          <w:szCs w:val="24"/>
        </w:rPr>
        <w:t xml:space="preserve"> </w:t>
      </w:r>
      <w:r>
        <w:rPr>
          <w:spacing w:val="-1"/>
          <w:sz w:val="24"/>
          <w:szCs w:val="24"/>
        </w:rPr>
        <w:t>a</w:t>
      </w:r>
      <w:r>
        <w:rPr>
          <w:sz w:val="24"/>
          <w:szCs w:val="24"/>
        </w:rPr>
        <w:t>plik</w:t>
      </w:r>
      <w:r>
        <w:rPr>
          <w:spacing w:val="-1"/>
          <w:sz w:val="24"/>
          <w:szCs w:val="24"/>
        </w:rPr>
        <w:t>a</w:t>
      </w:r>
      <w:r>
        <w:rPr>
          <w:sz w:val="24"/>
          <w:szCs w:val="24"/>
        </w:rPr>
        <w:t xml:space="preserve">si di </w:t>
      </w:r>
      <w:r>
        <w:rPr>
          <w:spacing w:val="1"/>
          <w:sz w:val="24"/>
          <w:szCs w:val="24"/>
        </w:rPr>
        <w:t>P</w:t>
      </w:r>
      <w:r>
        <w:rPr>
          <w:sz w:val="24"/>
          <w:szCs w:val="24"/>
        </w:rPr>
        <w:t>C</w:t>
      </w:r>
      <w:r>
        <w:rPr>
          <w:spacing w:val="1"/>
          <w:sz w:val="24"/>
          <w:szCs w:val="24"/>
        </w:rPr>
        <w:t xml:space="preserve"> </w:t>
      </w:r>
      <w:r>
        <w:rPr>
          <w:sz w:val="24"/>
          <w:szCs w:val="24"/>
        </w:rPr>
        <w:t>via</w:t>
      </w:r>
      <w:r>
        <w:rPr>
          <w:spacing w:val="-1"/>
          <w:sz w:val="24"/>
          <w:szCs w:val="24"/>
        </w:rPr>
        <w:t xml:space="preserve"> </w:t>
      </w:r>
      <w:r>
        <w:rPr>
          <w:spacing w:val="1"/>
          <w:sz w:val="24"/>
          <w:szCs w:val="24"/>
        </w:rPr>
        <w:t>RS</w:t>
      </w:r>
      <w:r>
        <w:rPr>
          <w:sz w:val="24"/>
          <w:szCs w:val="24"/>
        </w:rPr>
        <w:t>48</w:t>
      </w:r>
      <w:r>
        <w:rPr>
          <w:spacing w:val="2"/>
          <w:sz w:val="24"/>
          <w:szCs w:val="24"/>
        </w:rPr>
        <w:t>5</w:t>
      </w:r>
      <w:r>
        <w:rPr>
          <w:sz w:val="24"/>
          <w:szCs w:val="24"/>
        </w:rPr>
        <w:t>.</w:t>
      </w:r>
      <w:bookmarkStart w:id="0" w:name="_GoBack"/>
      <w:bookmarkEnd w:id="0"/>
    </w:p>
    <w:sectPr w:rsidR="006D35C7">
      <w:pgSz w:w="11920" w:h="16840"/>
      <w:pgMar w:top="1180" w:right="1320" w:bottom="280" w:left="940" w:header="413" w:footer="10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3BA" w:rsidRDefault="00C233BA">
      <w:r>
        <w:separator/>
      </w:r>
    </w:p>
  </w:endnote>
  <w:endnote w:type="continuationSeparator" w:id="0">
    <w:p w:rsidR="00C233BA" w:rsidRDefault="00C23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5C7" w:rsidRDefault="00C233BA">
    <w:pPr>
      <w:spacing w:line="200" w:lineRule="exact"/>
    </w:pPr>
    <w:r>
      <w:pict>
        <v:shapetype id="_x0000_t202" coordsize="21600,21600" o:spt="202" path="m,l,21600r21600,l21600,xe">
          <v:stroke joinstyle="miter"/>
          <v:path gradientshapeok="t" o:connecttype="rect"/>
        </v:shapetype>
        <v:shape id="_x0000_s2059" type="#_x0000_t202" style="position:absolute;margin-left:515.95pt;margin-top:780.1pt;width:9.6pt;height:13.05pt;z-index:-251659264;mso-position-horizontal-relative:page;mso-position-vertical-relative:page" filled="f" stroked="f">
          <v:textbox inset="0,0,0,0">
            <w:txbxContent>
              <w:p w:rsidR="006D35C7" w:rsidRDefault="00C233BA">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881E30">
                  <w:rPr>
                    <w:rFonts w:ascii="Calibri" w:eastAsia="Calibri" w:hAnsi="Calibri" w:cs="Calibri"/>
                    <w:noProof/>
                    <w:position w:val="1"/>
                    <w:sz w:val="22"/>
                    <w:szCs w:val="22"/>
                  </w:rPr>
                  <w:t>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3BA" w:rsidRDefault="00C233BA">
      <w:r>
        <w:separator/>
      </w:r>
    </w:p>
  </w:footnote>
  <w:footnote w:type="continuationSeparator" w:id="0">
    <w:p w:rsidR="00C233BA" w:rsidRDefault="00C233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5C7" w:rsidRDefault="00C233BA">
    <w:pPr>
      <w:spacing w:line="200" w:lineRule="exact"/>
    </w:pPr>
    <w:r>
      <w:pict>
        <v:group id="_x0000_s2060" style="position:absolute;margin-left:52.7pt;margin-top:20.65pt;width:276pt;height:38.65pt;z-index:-251660288;mso-position-horizontal-relative:page;mso-position-vertical-relative:page" coordorigin="1054,413" coordsize="5520,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1406;top:413;width:401;height:5">
            <v:imagedata r:id="rId1" o:title=""/>
          </v:shape>
          <v:shape id="_x0000_s2063" type="#_x0000_t75" style="position:absolute;left:1186;top:413;width:857;height:115">
            <v:imagedata r:id="rId2" o:title=""/>
          </v:shape>
          <v:shape id="_x0000_s2062" type="#_x0000_t75" style="position:absolute;left:1054;top:516;width:5503;height:670">
            <v:imagedata r:id="rId3" o:title=""/>
          </v:shape>
          <v:shape id="_x0000_s2061" type="#_x0000_t75" style="position:absolute;left:4306;top:746;width:2268;height:187">
            <v:imagedata r:id="rId4" o:title=""/>
          </v:shape>
          <w10:wrap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5C7" w:rsidRDefault="00C233BA">
    <w:pPr>
      <w:spacing w:line="200" w:lineRule="exact"/>
    </w:pPr>
    <w:r>
      <w:pict>
        <v:group id="_x0000_s2054" style="position:absolute;margin-left:52.7pt;margin-top:20.65pt;width:276pt;height:38.65pt;z-index:-251658240;mso-position-horizontal-relative:page;mso-position-vertical-relative:page" coordorigin="1054,413" coordsize="5520,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1406;top:413;width:401;height:5">
            <v:imagedata r:id="rId1" o:title=""/>
          </v:shape>
          <v:shape id="_x0000_s2057" type="#_x0000_t75" style="position:absolute;left:1186;top:413;width:857;height:115">
            <v:imagedata r:id="rId2" o:title=""/>
          </v:shape>
          <v:shape id="_x0000_s2056" type="#_x0000_t75" style="position:absolute;left:1054;top:516;width:5503;height:670">
            <v:imagedata r:id="rId3" o:title=""/>
          </v:shape>
          <v:shape id="_x0000_s2055" type="#_x0000_t75" style="position:absolute;left:4306;top:746;width:2268;height:187">
            <v:imagedata r:id="rId4" o:title=""/>
          </v:shape>
          <w10:wrap anchorx="page" anchory="page"/>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5C7" w:rsidRDefault="00C233BA">
    <w:pPr>
      <w:spacing w:line="200" w:lineRule="exact"/>
    </w:pPr>
    <w:r>
      <w:pict>
        <v:group id="_x0000_s2049" style="position:absolute;margin-left:52.7pt;margin-top:20.65pt;width:276pt;height:38.65pt;z-index:-251657216;mso-position-horizontal-relative:page;mso-position-vertical-relative:page" coordorigin="1054,413" coordsize="5520,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1406;top:413;width:401;height:5">
            <v:imagedata r:id="rId1" o:title=""/>
          </v:shape>
          <v:shape id="_x0000_s2052" type="#_x0000_t75" style="position:absolute;left:1186;top:413;width:857;height:115">
            <v:imagedata r:id="rId2" o:title=""/>
          </v:shape>
          <v:shape id="_x0000_s2051" type="#_x0000_t75" style="position:absolute;left:1054;top:516;width:5503;height:670">
            <v:imagedata r:id="rId3" o:title=""/>
          </v:shape>
          <v:shape id="_x0000_s2050" type="#_x0000_t75" style="position:absolute;left:4306;top:746;width:2268;height:187">
            <v:imagedata r:id="rId4" o:title=""/>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A6591"/>
    <w:multiLevelType w:val="multilevel"/>
    <w:tmpl w:val="5ED6CF6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D35C7"/>
    <w:rsid w:val="00526198"/>
    <w:rsid w:val="006D35C7"/>
    <w:rsid w:val="00881E30"/>
    <w:rsid w:val="00944740"/>
    <w:rsid w:val="00C23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5:docId w15:val="{879AB14C-7BF2-415F-AD61-A90DB578A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9.png"/><Relationship Id="rId17"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2.png"/><Relationship Id="rId1" Type="http://schemas.openxmlformats.org/officeDocument/2006/relationships/image" Target="media/image7.pn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2.png"/><Relationship Id="rId1" Type="http://schemas.openxmlformats.org/officeDocument/2006/relationships/image" Target="media/image10.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Yusuf</cp:lastModifiedBy>
  <cp:revision>4</cp:revision>
  <dcterms:created xsi:type="dcterms:W3CDTF">2016-10-20T09:36:00Z</dcterms:created>
  <dcterms:modified xsi:type="dcterms:W3CDTF">2016-10-20T09:59:00Z</dcterms:modified>
</cp:coreProperties>
</file>